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2E10" w14:textId="49994595" w:rsidR="00ED64B3" w:rsidRDefault="00A9125A">
      <w:r>
        <w:rPr>
          <w:noProof/>
        </w:rPr>
        <w:drawing>
          <wp:inline distT="0" distB="0" distL="0" distR="0" wp14:anchorId="180F4DCE" wp14:editId="44488471">
            <wp:extent cx="6172200" cy="6953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D163" w14:textId="77777777" w:rsidR="00ED64B3" w:rsidRDefault="000F40B6" w:rsidP="00CC0DDD">
      <w:pPr>
        <w:jc w:val="center"/>
      </w:pPr>
      <w:r>
        <w:t>ИНФОРМИРОВАННОЕ ДОБРОВОЛЬНОЕ СОГЛАСИЕ</w:t>
      </w:r>
    </w:p>
    <w:p w14:paraId="1A3A581C" w14:textId="77777777" w:rsidR="006A48F1" w:rsidRDefault="006A48F1" w:rsidP="00CC0DDD">
      <w:pPr>
        <w:pStyle w:val="aa"/>
        <w:spacing w:before="0"/>
        <w:ind w:left="0"/>
        <w:jc w:val="center"/>
        <w:rPr>
          <w:rFonts w:ascii="Times New Roman" w:hAnsi="Times New Roman" w:cs="Times New Roman"/>
          <w:spacing w:val="-2"/>
          <w:sz w:val="20"/>
          <w:szCs w:val="20"/>
        </w:rPr>
      </w:pPr>
      <w:r w:rsidRPr="005E52C9">
        <w:rPr>
          <w:rFonts w:ascii="Times New Roman" w:hAnsi="Times New Roman" w:cs="Times New Roman"/>
          <w:sz w:val="20"/>
          <w:szCs w:val="20"/>
        </w:rPr>
        <w:t>на</w:t>
      </w:r>
      <w:r w:rsidRPr="005E52C9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5E52C9">
        <w:rPr>
          <w:rFonts w:ascii="Times New Roman" w:hAnsi="Times New Roman" w:cs="Times New Roman"/>
          <w:sz w:val="20"/>
          <w:szCs w:val="20"/>
        </w:rPr>
        <w:t>проведение</w:t>
      </w:r>
      <w:r w:rsidRPr="005E52C9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5E52C9">
        <w:rPr>
          <w:rFonts w:ascii="Times New Roman" w:hAnsi="Times New Roman" w:cs="Times New Roman"/>
          <w:sz w:val="20"/>
          <w:szCs w:val="20"/>
        </w:rPr>
        <w:t>рентгенологического</w:t>
      </w:r>
      <w:r w:rsidRPr="005E52C9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5E52C9">
        <w:rPr>
          <w:rFonts w:ascii="Times New Roman" w:hAnsi="Times New Roman" w:cs="Times New Roman"/>
          <w:spacing w:val="-2"/>
          <w:sz w:val="20"/>
          <w:szCs w:val="20"/>
        </w:rPr>
        <w:t>обследования</w:t>
      </w:r>
    </w:p>
    <w:p w14:paraId="269F1D2B" w14:textId="77777777" w:rsidR="0006727B" w:rsidRDefault="0006727B" w:rsidP="00CC0DDD">
      <w:pPr>
        <w:tabs>
          <w:tab w:val="left" w:pos="3330"/>
        </w:tabs>
        <w:jc w:val="center"/>
        <w:rPr>
          <w:b/>
          <w:bCs/>
          <w:sz w:val="18"/>
          <w:szCs w:val="18"/>
          <w:u w:val="single"/>
        </w:rPr>
      </w:pPr>
      <w:r w:rsidRPr="0006727B">
        <w:rPr>
          <w:b/>
          <w:bCs/>
          <w:sz w:val="18"/>
          <w:szCs w:val="18"/>
          <w:u w:val="single"/>
        </w:rPr>
        <w:t xml:space="preserve">Я, </w:t>
      </w:r>
      <w:proofErr w:type="gramStart"/>
      <w:r w:rsidRPr="0006727B">
        <w:rPr>
          <w:b/>
          <w:bCs/>
          <w:sz w:val="18"/>
          <w:szCs w:val="18"/>
          <w:u w:val="single"/>
        </w:rPr>
        <w:t xml:space="preserve">{{ </w:t>
      </w:r>
      <w:proofErr w:type="spellStart"/>
      <w:r w:rsidRPr="0006727B">
        <w:rPr>
          <w:b/>
          <w:bCs/>
          <w:sz w:val="18"/>
          <w:szCs w:val="18"/>
          <w:u w:val="single"/>
        </w:rPr>
        <w:t>surname</w:t>
      </w:r>
      <w:proofErr w:type="spellEnd"/>
      <w:proofErr w:type="gramEnd"/>
      <w:r w:rsidRPr="0006727B">
        <w:rPr>
          <w:b/>
          <w:bCs/>
          <w:sz w:val="18"/>
          <w:szCs w:val="18"/>
          <w:u w:val="single"/>
        </w:rPr>
        <w:t xml:space="preserve"> }} </w:t>
      </w:r>
      <w:proofErr w:type="gramStart"/>
      <w:r w:rsidRPr="0006727B">
        <w:rPr>
          <w:b/>
          <w:bCs/>
          <w:sz w:val="18"/>
          <w:szCs w:val="18"/>
          <w:u w:val="single"/>
        </w:rPr>
        <w:t xml:space="preserve">{{ </w:t>
      </w:r>
      <w:proofErr w:type="spellStart"/>
      <w:r w:rsidRPr="0006727B">
        <w:rPr>
          <w:b/>
          <w:bCs/>
          <w:sz w:val="18"/>
          <w:szCs w:val="18"/>
          <w:u w:val="single"/>
        </w:rPr>
        <w:t>first</w:t>
      </w:r>
      <w:proofErr w:type="gramEnd"/>
      <w:r w:rsidRPr="0006727B">
        <w:rPr>
          <w:b/>
          <w:bCs/>
          <w:sz w:val="18"/>
          <w:szCs w:val="18"/>
          <w:u w:val="single"/>
        </w:rPr>
        <w:t>_</w:t>
      </w:r>
      <w:proofErr w:type="gramStart"/>
      <w:r w:rsidRPr="0006727B">
        <w:rPr>
          <w:b/>
          <w:bCs/>
          <w:sz w:val="18"/>
          <w:szCs w:val="18"/>
          <w:u w:val="single"/>
        </w:rPr>
        <w:t>name</w:t>
      </w:r>
      <w:proofErr w:type="spellEnd"/>
      <w:r w:rsidRPr="0006727B">
        <w:rPr>
          <w:b/>
          <w:bCs/>
          <w:sz w:val="18"/>
          <w:szCs w:val="18"/>
          <w:u w:val="single"/>
        </w:rPr>
        <w:t xml:space="preserve"> }</w:t>
      </w:r>
      <w:proofErr w:type="gramEnd"/>
      <w:r w:rsidRPr="0006727B">
        <w:rPr>
          <w:b/>
          <w:bCs/>
          <w:sz w:val="18"/>
          <w:szCs w:val="18"/>
          <w:u w:val="single"/>
        </w:rPr>
        <w:t xml:space="preserve">} </w:t>
      </w:r>
      <w:proofErr w:type="gramStart"/>
      <w:r w:rsidRPr="0006727B">
        <w:rPr>
          <w:b/>
          <w:bCs/>
          <w:sz w:val="18"/>
          <w:szCs w:val="18"/>
          <w:u w:val="single"/>
        </w:rPr>
        <w:t xml:space="preserve">{{ </w:t>
      </w:r>
      <w:proofErr w:type="spellStart"/>
      <w:r w:rsidRPr="0006727B">
        <w:rPr>
          <w:b/>
          <w:bCs/>
          <w:sz w:val="18"/>
          <w:szCs w:val="18"/>
          <w:u w:val="single"/>
        </w:rPr>
        <w:t>last</w:t>
      </w:r>
      <w:proofErr w:type="gramEnd"/>
      <w:r w:rsidRPr="0006727B">
        <w:rPr>
          <w:b/>
          <w:bCs/>
          <w:sz w:val="18"/>
          <w:szCs w:val="18"/>
          <w:u w:val="single"/>
        </w:rPr>
        <w:t>_</w:t>
      </w:r>
      <w:proofErr w:type="gramStart"/>
      <w:r w:rsidRPr="0006727B">
        <w:rPr>
          <w:b/>
          <w:bCs/>
          <w:sz w:val="18"/>
          <w:szCs w:val="18"/>
          <w:u w:val="single"/>
        </w:rPr>
        <w:t>name</w:t>
      </w:r>
      <w:proofErr w:type="spellEnd"/>
      <w:r w:rsidRPr="0006727B">
        <w:rPr>
          <w:b/>
          <w:bCs/>
          <w:sz w:val="18"/>
          <w:szCs w:val="18"/>
          <w:u w:val="single"/>
        </w:rPr>
        <w:t xml:space="preserve"> }</w:t>
      </w:r>
      <w:proofErr w:type="gramEnd"/>
      <w:r w:rsidRPr="0006727B">
        <w:rPr>
          <w:b/>
          <w:bCs/>
          <w:sz w:val="18"/>
          <w:szCs w:val="18"/>
          <w:u w:val="single"/>
        </w:rPr>
        <w:t xml:space="preserve">}, </w:t>
      </w:r>
      <w:proofErr w:type="gramStart"/>
      <w:r w:rsidRPr="0006727B">
        <w:rPr>
          <w:b/>
          <w:bCs/>
          <w:sz w:val="18"/>
          <w:szCs w:val="18"/>
          <w:u w:val="single"/>
        </w:rPr>
        <w:t xml:space="preserve">{{ </w:t>
      </w:r>
      <w:proofErr w:type="spellStart"/>
      <w:r w:rsidRPr="0006727B">
        <w:rPr>
          <w:b/>
          <w:bCs/>
          <w:sz w:val="18"/>
          <w:szCs w:val="18"/>
          <w:u w:val="single"/>
        </w:rPr>
        <w:t>date</w:t>
      </w:r>
      <w:proofErr w:type="gramEnd"/>
      <w:r w:rsidRPr="0006727B">
        <w:rPr>
          <w:b/>
          <w:bCs/>
          <w:sz w:val="18"/>
          <w:szCs w:val="18"/>
          <w:u w:val="single"/>
        </w:rPr>
        <w:t>_of_</w:t>
      </w:r>
      <w:proofErr w:type="gramStart"/>
      <w:r w:rsidRPr="0006727B">
        <w:rPr>
          <w:b/>
          <w:bCs/>
          <w:sz w:val="18"/>
          <w:szCs w:val="18"/>
          <w:u w:val="single"/>
        </w:rPr>
        <w:t>birth</w:t>
      </w:r>
      <w:proofErr w:type="spellEnd"/>
      <w:r w:rsidRPr="0006727B">
        <w:rPr>
          <w:b/>
          <w:bCs/>
          <w:sz w:val="18"/>
          <w:szCs w:val="18"/>
          <w:u w:val="single"/>
        </w:rPr>
        <w:t xml:space="preserve"> }</w:t>
      </w:r>
      <w:proofErr w:type="gramEnd"/>
      <w:r w:rsidRPr="0006727B">
        <w:rPr>
          <w:b/>
          <w:bCs/>
          <w:sz w:val="18"/>
          <w:szCs w:val="18"/>
          <w:u w:val="single"/>
        </w:rPr>
        <w:t xml:space="preserve">} </w:t>
      </w:r>
      <w:proofErr w:type="spellStart"/>
      <w:r w:rsidRPr="0006727B">
        <w:rPr>
          <w:b/>
          <w:bCs/>
          <w:sz w:val="18"/>
          <w:szCs w:val="18"/>
          <w:u w:val="single"/>
        </w:rPr>
        <w:t>г.р</w:t>
      </w:r>
      <w:proofErr w:type="spellEnd"/>
      <w:r w:rsidRPr="0006727B">
        <w:rPr>
          <w:b/>
          <w:bCs/>
          <w:sz w:val="18"/>
          <w:szCs w:val="18"/>
          <w:u w:val="single"/>
        </w:rPr>
        <w:t>,</w:t>
      </w:r>
      <w:r w:rsidRPr="0006727B">
        <w:rPr>
          <w:b/>
          <w:bCs/>
          <w:sz w:val="18"/>
          <w:szCs w:val="18"/>
          <w:u w:val="single"/>
        </w:rPr>
        <w:t xml:space="preserve"> </w:t>
      </w:r>
    </w:p>
    <w:p w14:paraId="5B4F5605" w14:textId="599AE70F" w:rsidR="00ED64B3" w:rsidRPr="001D48DD" w:rsidRDefault="006109EC" w:rsidP="00CC0DDD">
      <w:pPr>
        <w:tabs>
          <w:tab w:val="left" w:pos="3330"/>
        </w:tabs>
        <w:jc w:val="center"/>
        <w:rPr>
          <w:sz w:val="14"/>
          <w:szCs w:val="14"/>
        </w:rPr>
      </w:pPr>
      <w:r w:rsidRPr="001D48DD">
        <w:rPr>
          <w:i/>
          <w:sz w:val="14"/>
          <w:szCs w:val="14"/>
        </w:rPr>
        <w:t>(Фамилия, имя, отчество пациента)</w:t>
      </w:r>
    </w:p>
    <w:p w14:paraId="6210B424" w14:textId="6B9FE4A2" w:rsidR="00ED64B3" w:rsidRPr="00E534DE" w:rsidRDefault="006109EC" w:rsidP="00E534DE">
      <w:pPr>
        <w:spacing w:line="200" w:lineRule="exact"/>
        <w:rPr>
          <w:sz w:val="16"/>
          <w:szCs w:val="16"/>
        </w:rPr>
      </w:pPr>
      <w:r w:rsidRPr="00E534DE">
        <w:rPr>
          <w:sz w:val="16"/>
          <w:szCs w:val="16"/>
        </w:rPr>
        <w:t>проживающий(</w:t>
      </w:r>
      <w:proofErr w:type="spellStart"/>
      <w:r w:rsidRPr="00E534DE">
        <w:rPr>
          <w:sz w:val="16"/>
          <w:szCs w:val="16"/>
        </w:rPr>
        <w:t>ая</w:t>
      </w:r>
      <w:proofErr w:type="spellEnd"/>
      <w:r w:rsidRPr="00E534DE">
        <w:rPr>
          <w:sz w:val="16"/>
          <w:szCs w:val="16"/>
        </w:rPr>
        <w:t xml:space="preserve">) по   </w:t>
      </w:r>
      <w:r w:rsidR="001D48DD" w:rsidRPr="00E534DE">
        <w:rPr>
          <w:sz w:val="16"/>
          <w:szCs w:val="16"/>
        </w:rPr>
        <w:t xml:space="preserve">адресу: </w:t>
      </w:r>
      <w:proofErr w:type="gramStart"/>
      <w:r w:rsidR="0006727B" w:rsidRPr="0006727B">
        <w:rPr>
          <w:sz w:val="16"/>
          <w:szCs w:val="16"/>
          <w:u w:val="single"/>
        </w:rPr>
        <w:t xml:space="preserve">{{ </w:t>
      </w:r>
      <w:r w:rsidR="0006727B">
        <w:rPr>
          <w:sz w:val="16"/>
          <w:szCs w:val="16"/>
          <w:u w:val="single"/>
          <w:lang w:val="en-US"/>
        </w:rPr>
        <w:t>address</w:t>
      </w:r>
      <w:proofErr w:type="gramEnd"/>
      <w:r w:rsidR="0006727B" w:rsidRPr="0006727B">
        <w:rPr>
          <w:sz w:val="16"/>
          <w:szCs w:val="16"/>
          <w:u w:val="single"/>
        </w:rPr>
        <w:t xml:space="preserve"> }</w:t>
      </w:r>
      <w:proofErr w:type="gramStart"/>
      <w:r w:rsidR="0006727B" w:rsidRPr="0006727B">
        <w:rPr>
          <w:sz w:val="16"/>
          <w:szCs w:val="16"/>
          <w:u w:val="single"/>
        </w:rPr>
        <w:t xml:space="preserve">} </w:t>
      </w:r>
      <w:r w:rsidRPr="00E534DE">
        <w:rPr>
          <w:sz w:val="16"/>
          <w:szCs w:val="16"/>
          <w:u w:val="single"/>
        </w:rPr>
        <w:t>,</w:t>
      </w:r>
      <w:proofErr w:type="gramEnd"/>
    </w:p>
    <w:p w14:paraId="08A6B976" w14:textId="77777777" w:rsidR="001D48DD" w:rsidRPr="00E534DE" w:rsidRDefault="001D48DD" w:rsidP="00E534DE">
      <w:pPr>
        <w:spacing w:line="200" w:lineRule="exact"/>
        <w:rPr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57"/>
      </w:tblGrid>
      <w:tr w:rsidR="00ED64B3" w:rsidRPr="00E534DE" w14:paraId="33EB2A02" w14:textId="77777777" w:rsidTr="00D724E2">
        <w:trPr>
          <w:trHeight w:val="1634"/>
        </w:trPr>
        <w:tc>
          <w:tcPr>
            <w:tcW w:w="9857" w:type="dxa"/>
          </w:tcPr>
          <w:p w14:paraId="35DBB114" w14:textId="04794C1C" w:rsidR="00ED64B3" w:rsidRPr="00E534DE" w:rsidRDefault="006109EC" w:rsidP="00E534DE">
            <w:pPr>
              <w:spacing w:line="200" w:lineRule="exact"/>
              <w:rPr>
                <w:sz w:val="16"/>
                <w:szCs w:val="16"/>
              </w:rPr>
            </w:pPr>
            <w:r w:rsidRPr="00E534DE">
              <w:rPr>
                <w:sz w:val="16"/>
                <w:szCs w:val="16"/>
              </w:rPr>
              <w:t xml:space="preserve">Этот раздел бланка заполняется только на лиц, не достигших возраста 15 </w:t>
            </w:r>
            <w:r w:rsidR="001D48DD" w:rsidRPr="00E534DE">
              <w:rPr>
                <w:sz w:val="16"/>
                <w:szCs w:val="16"/>
              </w:rPr>
              <w:t>лет, или</w:t>
            </w:r>
            <w:r w:rsidRPr="00E534DE">
              <w:rPr>
                <w:sz w:val="16"/>
                <w:szCs w:val="16"/>
              </w:rPr>
              <w:t xml:space="preserve"> недееспособных граждан</w:t>
            </w:r>
          </w:p>
          <w:p w14:paraId="48252A9A" w14:textId="4D89DCE6" w:rsidR="00ED64B3" w:rsidRPr="00E534DE" w:rsidRDefault="006109EC" w:rsidP="00E534DE">
            <w:pPr>
              <w:spacing w:line="200" w:lineRule="exact"/>
              <w:rPr>
                <w:sz w:val="16"/>
                <w:szCs w:val="16"/>
              </w:rPr>
            </w:pPr>
            <w:r w:rsidRPr="00E534DE">
              <w:rPr>
                <w:sz w:val="16"/>
                <w:szCs w:val="16"/>
              </w:rPr>
              <w:t>Я   ________________________________________________________________________________</w:t>
            </w:r>
            <w:r w:rsidR="001D48DD" w:rsidRPr="00E534DE">
              <w:rPr>
                <w:sz w:val="16"/>
                <w:szCs w:val="16"/>
              </w:rPr>
              <w:t>г. р</w:t>
            </w:r>
            <w:r w:rsidRPr="00E534DE">
              <w:rPr>
                <w:sz w:val="16"/>
                <w:szCs w:val="16"/>
              </w:rPr>
              <w:t>,</w:t>
            </w:r>
          </w:p>
          <w:p w14:paraId="54E023B8" w14:textId="77777777" w:rsidR="00ED64B3" w:rsidRPr="00E534DE" w:rsidRDefault="006109EC" w:rsidP="00E534DE">
            <w:pPr>
              <w:tabs>
                <w:tab w:val="left" w:pos="3330"/>
              </w:tabs>
              <w:spacing w:line="200" w:lineRule="exact"/>
              <w:jc w:val="center"/>
              <w:rPr>
                <w:sz w:val="16"/>
                <w:szCs w:val="16"/>
              </w:rPr>
            </w:pPr>
            <w:r w:rsidRPr="00E534DE">
              <w:rPr>
                <w:i/>
                <w:sz w:val="16"/>
                <w:szCs w:val="16"/>
              </w:rPr>
              <w:t>(Фамилия, имя, отчество пациента)</w:t>
            </w:r>
          </w:p>
          <w:p w14:paraId="35C73884" w14:textId="1E180F05" w:rsidR="00ED64B3" w:rsidRPr="00E534DE" w:rsidRDefault="001D48DD" w:rsidP="00E534DE">
            <w:pPr>
              <w:spacing w:line="200" w:lineRule="exact"/>
              <w:rPr>
                <w:sz w:val="16"/>
                <w:szCs w:val="16"/>
              </w:rPr>
            </w:pPr>
            <w:r w:rsidRPr="00E534DE">
              <w:rPr>
                <w:sz w:val="16"/>
                <w:szCs w:val="16"/>
              </w:rPr>
              <w:t>паспорт: _</w:t>
            </w:r>
            <w:r w:rsidR="006109EC" w:rsidRPr="00E534DE">
              <w:rPr>
                <w:sz w:val="16"/>
                <w:szCs w:val="16"/>
              </w:rPr>
              <w:t>__________________________выдан______________________________________________,</w:t>
            </w:r>
          </w:p>
          <w:p w14:paraId="36CFDE4B" w14:textId="77777777" w:rsidR="00ED64B3" w:rsidRPr="00E534DE" w:rsidRDefault="006109EC" w:rsidP="00E534DE">
            <w:pPr>
              <w:tabs>
                <w:tab w:val="left" w:pos="1110"/>
                <w:tab w:val="left" w:pos="4005"/>
              </w:tabs>
              <w:spacing w:line="200" w:lineRule="exact"/>
              <w:rPr>
                <w:sz w:val="16"/>
                <w:szCs w:val="16"/>
              </w:rPr>
            </w:pPr>
            <w:r w:rsidRPr="00E534DE">
              <w:rPr>
                <w:sz w:val="16"/>
                <w:szCs w:val="16"/>
              </w:rPr>
              <w:tab/>
            </w:r>
            <w:r w:rsidRPr="00E534DE">
              <w:rPr>
                <w:i/>
                <w:sz w:val="16"/>
                <w:szCs w:val="16"/>
              </w:rPr>
              <w:t>серия и номер</w:t>
            </w:r>
            <w:r w:rsidRPr="00E534DE">
              <w:rPr>
                <w:i/>
                <w:sz w:val="16"/>
                <w:szCs w:val="16"/>
              </w:rPr>
              <w:tab/>
              <w:t xml:space="preserve">                           кем и когда</w:t>
            </w:r>
          </w:p>
          <w:p w14:paraId="53CFA366" w14:textId="0A58BC0E" w:rsidR="00D724E2" w:rsidRPr="00E534DE" w:rsidRDefault="001D48DD" w:rsidP="00E534DE">
            <w:pPr>
              <w:tabs>
                <w:tab w:val="left" w:pos="1110"/>
                <w:tab w:val="left" w:pos="4005"/>
              </w:tabs>
              <w:spacing w:line="200" w:lineRule="exact"/>
              <w:rPr>
                <w:sz w:val="16"/>
                <w:szCs w:val="16"/>
              </w:rPr>
            </w:pPr>
            <w:r w:rsidRPr="00E534DE">
              <w:rPr>
                <w:sz w:val="16"/>
                <w:szCs w:val="16"/>
              </w:rPr>
              <w:t>являюсь законным представителем (матерью, отцом</w:t>
            </w:r>
            <w:r w:rsidR="006109EC" w:rsidRPr="00E534DE">
              <w:rPr>
                <w:sz w:val="16"/>
                <w:szCs w:val="16"/>
              </w:rPr>
              <w:t xml:space="preserve">, </w:t>
            </w:r>
            <w:r w:rsidRPr="00E534DE">
              <w:rPr>
                <w:sz w:val="16"/>
                <w:szCs w:val="16"/>
              </w:rPr>
              <w:t>усыновителем, опекуном, попечителем</w:t>
            </w:r>
            <w:r w:rsidR="006109EC" w:rsidRPr="00E534DE">
              <w:rPr>
                <w:sz w:val="16"/>
                <w:szCs w:val="16"/>
              </w:rPr>
              <w:t xml:space="preserve">) </w:t>
            </w:r>
            <w:r w:rsidRPr="00E534DE">
              <w:rPr>
                <w:sz w:val="16"/>
                <w:szCs w:val="16"/>
              </w:rPr>
              <w:t>ребёнка или лица, признанного недееспособным</w:t>
            </w:r>
          </w:p>
          <w:p w14:paraId="290DBE64" w14:textId="4B56252D" w:rsidR="00ED64B3" w:rsidRPr="00E534DE" w:rsidRDefault="006109EC" w:rsidP="00E534DE">
            <w:pPr>
              <w:spacing w:line="200" w:lineRule="exact"/>
              <w:rPr>
                <w:sz w:val="16"/>
                <w:szCs w:val="16"/>
              </w:rPr>
            </w:pPr>
            <w:r w:rsidRPr="00E534DE">
              <w:rPr>
                <w:sz w:val="16"/>
                <w:szCs w:val="16"/>
              </w:rPr>
              <w:t>____________________________________________________________________________________</w:t>
            </w:r>
            <w:r w:rsidR="001D48DD" w:rsidRPr="00E534DE">
              <w:rPr>
                <w:sz w:val="16"/>
                <w:szCs w:val="16"/>
              </w:rPr>
              <w:t>г. р</w:t>
            </w:r>
            <w:r w:rsidRPr="00E534DE">
              <w:rPr>
                <w:sz w:val="16"/>
                <w:szCs w:val="16"/>
              </w:rPr>
              <w:t>,</w:t>
            </w:r>
          </w:p>
          <w:p w14:paraId="0F4DBA27" w14:textId="77777777" w:rsidR="00ED64B3" w:rsidRPr="00E534DE" w:rsidRDefault="006109EC" w:rsidP="00E534DE">
            <w:pPr>
              <w:tabs>
                <w:tab w:val="left" w:pos="3330"/>
              </w:tabs>
              <w:spacing w:line="200" w:lineRule="exact"/>
              <w:jc w:val="center"/>
              <w:rPr>
                <w:sz w:val="16"/>
                <w:szCs w:val="16"/>
              </w:rPr>
            </w:pPr>
            <w:r w:rsidRPr="00E534DE">
              <w:rPr>
                <w:i/>
                <w:sz w:val="16"/>
                <w:szCs w:val="16"/>
              </w:rPr>
              <w:t>(Фамилия, имя, отчество ребёнка или недееспособного гражданина)</w:t>
            </w:r>
          </w:p>
        </w:tc>
      </w:tr>
    </w:tbl>
    <w:p w14:paraId="5FB75F46" w14:textId="77777777" w:rsidR="00ED64B3" w:rsidRPr="00E534DE" w:rsidRDefault="00ED64B3" w:rsidP="00E534DE">
      <w:pPr>
        <w:spacing w:line="200" w:lineRule="exact"/>
        <w:rPr>
          <w:sz w:val="16"/>
          <w:szCs w:val="16"/>
        </w:rPr>
      </w:pPr>
    </w:p>
    <w:p w14:paraId="71FB5C79" w14:textId="415A36EF" w:rsidR="006A48F1" w:rsidRPr="00E534DE" w:rsidRDefault="006A48F1" w:rsidP="00E534DE">
      <w:pPr>
        <w:pStyle w:val="ac"/>
        <w:tabs>
          <w:tab w:val="left" w:pos="862"/>
        </w:tabs>
        <w:spacing w:line="200" w:lineRule="exact"/>
        <w:ind w:left="0" w:firstLine="0"/>
        <w:rPr>
          <w:rFonts w:ascii="Times New Roman" w:hAnsi="Times New Roman" w:cs="Times New Roman"/>
          <w:b/>
          <w:bCs/>
          <w:sz w:val="16"/>
          <w:szCs w:val="16"/>
          <w:u w:val="single"/>
        </w:rPr>
      </w:pPr>
      <w:r w:rsidRPr="00E534DE">
        <w:rPr>
          <w:rFonts w:ascii="Times New Roman" w:hAnsi="Times New Roman" w:cs="Times New Roman"/>
          <w:sz w:val="16"/>
          <w:szCs w:val="16"/>
        </w:rPr>
        <w:t xml:space="preserve">Даю согласие на проведение мне (представляемому) лечащим врачом (в </w:t>
      </w:r>
      <w:r w:rsidR="00A56FB1" w:rsidRPr="00E534DE">
        <w:rPr>
          <w:rFonts w:ascii="Times New Roman" w:hAnsi="Times New Roman" w:cs="Times New Roman"/>
          <w:sz w:val="16"/>
          <w:szCs w:val="16"/>
        </w:rPr>
        <w:t>т. ч.</w:t>
      </w:r>
      <w:r w:rsidRPr="00E534DE">
        <w:rPr>
          <w:rFonts w:ascii="Times New Roman" w:hAnsi="Times New Roman" w:cs="Times New Roman"/>
          <w:sz w:val="16"/>
          <w:szCs w:val="16"/>
        </w:rPr>
        <w:t xml:space="preserve"> медицинскими работниками, консультантами, участвующими в предоставлении медицинской помощи):</w:t>
      </w:r>
      <w:r w:rsidR="00F4141D" w:rsidRPr="00E534DE">
        <w:rPr>
          <w:rFonts w:ascii="Times New Roman" w:hAnsi="Times New Roman" w:cs="Times New Roman"/>
          <w:sz w:val="16"/>
          <w:szCs w:val="16"/>
        </w:rPr>
        <w:t xml:space="preserve"> </w:t>
      </w:r>
      <w:r w:rsidR="00F4141D" w:rsidRPr="00E534DE">
        <w:rPr>
          <w:rFonts w:ascii="Times New Roman" w:hAnsi="Times New Roman" w:cs="Times New Roman"/>
          <w:b/>
          <w:bCs/>
          <w:spacing w:val="-2"/>
          <w:sz w:val="16"/>
          <w:szCs w:val="16"/>
          <w:u w:val="single"/>
        </w:rPr>
        <w:t>цифровую рентгенографию костно-суставной системы</w:t>
      </w:r>
      <w:r w:rsidR="00F4141D" w:rsidRPr="00E534DE">
        <w:rPr>
          <w:rFonts w:ascii="Times New Roman" w:hAnsi="Times New Roman" w:cs="Times New Roman"/>
          <w:b/>
          <w:bCs/>
          <w:spacing w:val="12"/>
          <w:sz w:val="16"/>
          <w:szCs w:val="16"/>
          <w:u w:val="single"/>
        </w:rPr>
        <w:t>.</w:t>
      </w:r>
    </w:p>
    <w:p w14:paraId="5F3676BB" w14:textId="1695627A" w:rsidR="00F4141D" w:rsidRPr="00E534DE" w:rsidRDefault="006A48F1" w:rsidP="00E534DE">
      <w:pPr>
        <w:pStyle w:val="a3"/>
        <w:suppressAutoHyphens w:val="0"/>
        <w:autoSpaceDN w:val="0"/>
        <w:spacing w:after="0" w:line="200" w:lineRule="exact"/>
        <w:jc w:val="both"/>
        <w:rPr>
          <w:sz w:val="16"/>
          <w:szCs w:val="16"/>
        </w:rPr>
      </w:pPr>
      <w:r w:rsidRPr="00E534DE">
        <w:rPr>
          <w:sz w:val="16"/>
          <w:szCs w:val="16"/>
        </w:rPr>
        <w:t xml:space="preserve">Я проинформирован(а) о </w:t>
      </w:r>
      <w:r w:rsidR="00F4141D" w:rsidRPr="00E534DE">
        <w:rPr>
          <w:sz w:val="16"/>
          <w:szCs w:val="16"/>
        </w:rPr>
        <w:t>сути</w:t>
      </w:r>
      <w:r w:rsidRPr="00E534DE">
        <w:rPr>
          <w:sz w:val="16"/>
          <w:szCs w:val="16"/>
        </w:rPr>
        <w:t xml:space="preserve"> данного исследования и о том, что оно сопровождается рентгеновским излучением. </w:t>
      </w:r>
    </w:p>
    <w:p w14:paraId="70657133" w14:textId="5F88241F" w:rsidR="00A9125A" w:rsidRPr="00E534DE" w:rsidRDefault="006A48F1" w:rsidP="00E534DE">
      <w:pPr>
        <w:pStyle w:val="a3"/>
        <w:suppressAutoHyphens w:val="0"/>
        <w:autoSpaceDN w:val="0"/>
        <w:spacing w:after="0" w:line="200" w:lineRule="exact"/>
        <w:jc w:val="both"/>
        <w:rPr>
          <w:spacing w:val="-2"/>
          <w:sz w:val="16"/>
          <w:szCs w:val="16"/>
        </w:rPr>
      </w:pPr>
      <w:r w:rsidRPr="00E534DE">
        <w:rPr>
          <w:sz w:val="16"/>
          <w:szCs w:val="16"/>
        </w:rPr>
        <w:t xml:space="preserve">Я также информирован(а) о лучевой нагрузке (дозе), которую я получу в процессе </w:t>
      </w:r>
      <w:r w:rsidRPr="00E534DE">
        <w:rPr>
          <w:spacing w:val="-2"/>
          <w:sz w:val="16"/>
          <w:szCs w:val="16"/>
        </w:rPr>
        <w:t>исследования.</w:t>
      </w:r>
      <w:r w:rsidR="00B251C3" w:rsidRPr="00E534DE">
        <w:rPr>
          <w:spacing w:val="-2"/>
          <w:sz w:val="16"/>
          <w:szCs w:val="16"/>
        </w:rPr>
        <w:t xml:space="preserve"> </w:t>
      </w:r>
      <w:r w:rsidR="006109EC" w:rsidRPr="00E534DE">
        <w:rPr>
          <w:sz w:val="16"/>
          <w:szCs w:val="16"/>
        </w:rPr>
        <w:t>Я ознакомлен(а) и согласен(на) со всеми пунктами настоящего информированного согласия, положения которого мне в доступной форме разъяснены, мною поняты. Я добровольно даю своё согласие на обследование в предложенном объёме.</w:t>
      </w:r>
      <w:r w:rsidR="00A9125A" w:rsidRPr="00E534DE">
        <w:rPr>
          <w:sz w:val="16"/>
          <w:szCs w:val="16"/>
        </w:rPr>
        <w:t xml:space="preserve"> </w:t>
      </w:r>
      <w:r w:rsidR="00CC0DDD" w:rsidRPr="00E534DE">
        <w:rPr>
          <w:sz w:val="16"/>
          <w:szCs w:val="16"/>
        </w:rPr>
        <w:t>Длительность рентгенологического исследования в зависимости от объема и вида исследования составляет от 5 до 15 минут.</w:t>
      </w:r>
      <w:r w:rsidR="00B251C3" w:rsidRPr="00E534DE">
        <w:rPr>
          <w:spacing w:val="-2"/>
          <w:sz w:val="16"/>
          <w:szCs w:val="16"/>
        </w:rPr>
        <w:t xml:space="preserve"> </w:t>
      </w:r>
      <w:r w:rsidR="00A9125A" w:rsidRPr="00E534DE">
        <w:rPr>
          <w:sz w:val="16"/>
          <w:szCs w:val="16"/>
        </w:rPr>
        <w:t>В доступной для меня форме мне разъяснены цели, названия</w:t>
      </w:r>
      <w:r w:rsidR="00A9125A" w:rsidRPr="00E534DE">
        <w:rPr>
          <w:spacing w:val="-9"/>
          <w:sz w:val="16"/>
          <w:szCs w:val="16"/>
        </w:rPr>
        <w:t xml:space="preserve"> </w:t>
      </w:r>
      <w:r w:rsidR="00A9125A" w:rsidRPr="00E534DE">
        <w:rPr>
          <w:sz w:val="16"/>
          <w:szCs w:val="16"/>
        </w:rPr>
        <w:t>и</w:t>
      </w:r>
      <w:r w:rsidR="00A9125A" w:rsidRPr="00E534DE">
        <w:rPr>
          <w:spacing w:val="-9"/>
          <w:sz w:val="16"/>
          <w:szCs w:val="16"/>
        </w:rPr>
        <w:t xml:space="preserve"> </w:t>
      </w:r>
      <w:r w:rsidR="00A9125A" w:rsidRPr="00E534DE">
        <w:rPr>
          <w:sz w:val="16"/>
          <w:szCs w:val="16"/>
        </w:rPr>
        <w:t>суть</w:t>
      </w:r>
      <w:r w:rsidR="00A9125A" w:rsidRPr="00E534DE">
        <w:rPr>
          <w:spacing w:val="-9"/>
          <w:sz w:val="16"/>
          <w:szCs w:val="16"/>
        </w:rPr>
        <w:t xml:space="preserve"> </w:t>
      </w:r>
      <w:r w:rsidR="00A9125A" w:rsidRPr="00E534DE">
        <w:rPr>
          <w:sz w:val="16"/>
          <w:szCs w:val="16"/>
        </w:rPr>
        <w:t>возможных</w:t>
      </w:r>
      <w:r w:rsidR="00A9125A" w:rsidRPr="00E534DE">
        <w:rPr>
          <w:spacing w:val="-9"/>
          <w:sz w:val="16"/>
          <w:szCs w:val="16"/>
        </w:rPr>
        <w:t xml:space="preserve"> </w:t>
      </w:r>
      <w:r w:rsidR="00A9125A" w:rsidRPr="00E534DE">
        <w:rPr>
          <w:sz w:val="16"/>
          <w:szCs w:val="16"/>
        </w:rPr>
        <w:t>видов</w:t>
      </w:r>
      <w:r w:rsidR="00A9125A" w:rsidRPr="00E534DE">
        <w:rPr>
          <w:spacing w:val="-5"/>
          <w:sz w:val="16"/>
          <w:szCs w:val="16"/>
        </w:rPr>
        <w:t xml:space="preserve"> </w:t>
      </w:r>
      <w:r w:rsidR="00A9125A" w:rsidRPr="00E534DE">
        <w:rPr>
          <w:sz w:val="16"/>
          <w:szCs w:val="16"/>
        </w:rPr>
        <w:t>рентгенологического</w:t>
      </w:r>
      <w:r w:rsidR="00A9125A" w:rsidRPr="00E534DE">
        <w:rPr>
          <w:spacing w:val="-10"/>
          <w:sz w:val="16"/>
          <w:szCs w:val="16"/>
        </w:rPr>
        <w:t xml:space="preserve"> </w:t>
      </w:r>
      <w:r w:rsidR="00A9125A" w:rsidRPr="00E534DE">
        <w:rPr>
          <w:spacing w:val="-2"/>
          <w:sz w:val="16"/>
          <w:szCs w:val="16"/>
        </w:rPr>
        <w:t xml:space="preserve">исследования. </w:t>
      </w:r>
      <w:r w:rsidR="00A9125A" w:rsidRPr="00E534DE">
        <w:rPr>
          <w:sz w:val="16"/>
          <w:szCs w:val="16"/>
        </w:rPr>
        <w:t>Я</w:t>
      </w:r>
      <w:r w:rsidR="00A9125A" w:rsidRPr="00E534DE">
        <w:rPr>
          <w:spacing w:val="40"/>
          <w:sz w:val="16"/>
          <w:szCs w:val="16"/>
        </w:rPr>
        <w:t xml:space="preserve"> </w:t>
      </w:r>
      <w:r w:rsidR="00A9125A" w:rsidRPr="00E534DE">
        <w:rPr>
          <w:sz w:val="16"/>
          <w:szCs w:val="16"/>
        </w:rPr>
        <w:t>проинформирован(а)</w:t>
      </w:r>
      <w:r w:rsidR="00A9125A" w:rsidRPr="00E534DE">
        <w:rPr>
          <w:spacing w:val="40"/>
          <w:sz w:val="16"/>
          <w:szCs w:val="16"/>
        </w:rPr>
        <w:t xml:space="preserve"> </w:t>
      </w:r>
      <w:r w:rsidR="00A9125A" w:rsidRPr="00E534DE">
        <w:rPr>
          <w:sz w:val="16"/>
          <w:szCs w:val="16"/>
        </w:rPr>
        <w:t>об</w:t>
      </w:r>
      <w:r w:rsidR="00A9125A" w:rsidRPr="00E534DE">
        <w:rPr>
          <w:spacing w:val="40"/>
          <w:sz w:val="16"/>
          <w:szCs w:val="16"/>
        </w:rPr>
        <w:t xml:space="preserve"> </w:t>
      </w:r>
      <w:r w:rsidR="00A9125A" w:rsidRPr="00E534DE">
        <w:rPr>
          <w:sz w:val="16"/>
          <w:szCs w:val="16"/>
        </w:rPr>
        <w:t>альтернативных методах</w:t>
      </w:r>
      <w:r w:rsidR="00A9125A" w:rsidRPr="00E534DE">
        <w:rPr>
          <w:spacing w:val="40"/>
          <w:sz w:val="16"/>
          <w:szCs w:val="16"/>
        </w:rPr>
        <w:t xml:space="preserve"> </w:t>
      </w:r>
      <w:r w:rsidR="00A9125A" w:rsidRPr="00E534DE">
        <w:rPr>
          <w:sz w:val="16"/>
          <w:szCs w:val="16"/>
        </w:rPr>
        <w:t>диагностики</w:t>
      </w:r>
      <w:r w:rsidR="00A9125A" w:rsidRPr="00E534DE">
        <w:rPr>
          <w:spacing w:val="40"/>
          <w:sz w:val="16"/>
          <w:szCs w:val="16"/>
        </w:rPr>
        <w:t xml:space="preserve"> </w:t>
      </w:r>
      <w:r w:rsidR="00A9125A" w:rsidRPr="00E534DE">
        <w:rPr>
          <w:sz w:val="16"/>
          <w:szCs w:val="16"/>
        </w:rPr>
        <w:t>(</w:t>
      </w:r>
      <w:r w:rsidR="001D48DD" w:rsidRPr="00E534DE">
        <w:rPr>
          <w:sz w:val="16"/>
          <w:szCs w:val="16"/>
        </w:rPr>
        <w:t>КТ, МРТ</w:t>
      </w:r>
      <w:r w:rsidR="00A9125A" w:rsidRPr="00E534DE">
        <w:rPr>
          <w:sz w:val="16"/>
          <w:szCs w:val="16"/>
        </w:rPr>
        <w:t>)</w:t>
      </w:r>
      <w:r w:rsidR="00A9125A" w:rsidRPr="00E534DE">
        <w:rPr>
          <w:spacing w:val="40"/>
          <w:sz w:val="16"/>
          <w:szCs w:val="16"/>
        </w:rPr>
        <w:t xml:space="preserve"> </w:t>
      </w:r>
      <w:r w:rsidR="00A9125A" w:rsidRPr="00E534DE">
        <w:rPr>
          <w:sz w:val="16"/>
          <w:szCs w:val="16"/>
        </w:rPr>
        <w:t>и</w:t>
      </w:r>
      <w:r w:rsidR="00A9125A" w:rsidRPr="00E534DE">
        <w:rPr>
          <w:spacing w:val="40"/>
          <w:sz w:val="16"/>
          <w:szCs w:val="16"/>
        </w:rPr>
        <w:t xml:space="preserve"> </w:t>
      </w:r>
      <w:r w:rsidR="00A9125A" w:rsidRPr="00E534DE">
        <w:rPr>
          <w:sz w:val="16"/>
          <w:szCs w:val="16"/>
        </w:rPr>
        <w:t>преимуществах</w:t>
      </w:r>
      <w:r w:rsidR="00A9125A" w:rsidRPr="00E534DE">
        <w:rPr>
          <w:spacing w:val="40"/>
          <w:sz w:val="16"/>
          <w:szCs w:val="16"/>
        </w:rPr>
        <w:t xml:space="preserve"> </w:t>
      </w:r>
      <w:r w:rsidR="00A9125A" w:rsidRPr="00E534DE">
        <w:rPr>
          <w:sz w:val="16"/>
          <w:szCs w:val="16"/>
        </w:rPr>
        <w:t xml:space="preserve">данного </w:t>
      </w:r>
      <w:r w:rsidR="00A9125A" w:rsidRPr="00E534DE">
        <w:rPr>
          <w:spacing w:val="-2"/>
          <w:sz w:val="16"/>
          <w:szCs w:val="16"/>
        </w:rPr>
        <w:t>исследования. Назначение</w:t>
      </w:r>
      <w:r w:rsidR="00A9125A" w:rsidRPr="00E534DE">
        <w:rPr>
          <w:sz w:val="16"/>
          <w:szCs w:val="16"/>
        </w:rPr>
        <w:t xml:space="preserve"> </w:t>
      </w:r>
      <w:r w:rsidR="00A9125A" w:rsidRPr="00E534DE">
        <w:rPr>
          <w:spacing w:val="-2"/>
          <w:sz w:val="16"/>
          <w:szCs w:val="16"/>
        </w:rPr>
        <w:t>дополнительного</w:t>
      </w:r>
      <w:r w:rsidR="00A9125A" w:rsidRPr="00E534DE">
        <w:rPr>
          <w:sz w:val="16"/>
          <w:szCs w:val="16"/>
        </w:rPr>
        <w:t xml:space="preserve"> </w:t>
      </w:r>
      <w:r w:rsidR="00A9125A" w:rsidRPr="00E534DE">
        <w:rPr>
          <w:spacing w:val="-2"/>
          <w:sz w:val="16"/>
          <w:szCs w:val="16"/>
        </w:rPr>
        <w:t>медицинского</w:t>
      </w:r>
      <w:r w:rsidR="00A9125A" w:rsidRPr="00E534DE">
        <w:rPr>
          <w:sz w:val="16"/>
          <w:szCs w:val="16"/>
        </w:rPr>
        <w:t xml:space="preserve"> </w:t>
      </w:r>
      <w:r w:rsidR="00A9125A" w:rsidRPr="00E534DE">
        <w:rPr>
          <w:spacing w:val="-2"/>
          <w:sz w:val="16"/>
          <w:szCs w:val="16"/>
        </w:rPr>
        <w:t>рентгенологического</w:t>
      </w:r>
      <w:r w:rsidR="00A9125A" w:rsidRPr="00E534DE">
        <w:rPr>
          <w:sz w:val="16"/>
          <w:szCs w:val="16"/>
        </w:rPr>
        <w:t xml:space="preserve"> </w:t>
      </w:r>
      <w:r w:rsidR="00A9125A" w:rsidRPr="00E534DE">
        <w:rPr>
          <w:spacing w:val="-2"/>
          <w:sz w:val="16"/>
          <w:szCs w:val="16"/>
        </w:rPr>
        <w:t xml:space="preserve">обследования </w:t>
      </w:r>
      <w:r w:rsidR="00A9125A" w:rsidRPr="00E534DE">
        <w:rPr>
          <w:sz w:val="16"/>
          <w:szCs w:val="16"/>
        </w:rPr>
        <w:t>осуществляет лечащий врач по клиническим показаниям. Я</w:t>
      </w:r>
      <w:r w:rsidR="00A9125A" w:rsidRPr="00E534DE">
        <w:rPr>
          <w:spacing w:val="40"/>
          <w:sz w:val="16"/>
          <w:szCs w:val="16"/>
        </w:rPr>
        <w:t xml:space="preserve"> </w:t>
      </w:r>
      <w:r w:rsidR="00A9125A" w:rsidRPr="00E534DE">
        <w:rPr>
          <w:sz w:val="16"/>
          <w:szCs w:val="16"/>
        </w:rPr>
        <w:t>понимаю,</w:t>
      </w:r>
      <w:r w:rsidR="00A9125A" w:rsidRPr="00E534DE">
        <w:rPr>
          <w:spacing w:val="40"/>
          <w:sz w:val="16"/>
          <w:szCs w:val="16"/>
        </w:rPr>
        <w:t xml:space="preserve"> </w:t>
      </w:r>
      <w:r w:rsidR="00A9125A" w:rsidRPr="00E534DE">
        <w:rPr>
          <w:sz w:val="16"/>
          <w:szCs w:val="16"/>
        </w:rPr>
        <w:t>что</w:t>
      </w:r>
      <w:r w:rsidR="00A9125A" w:rsidRPr="00E534DE">
        <w:rPr>
          <w:spacing w:val="40"/>
          <w:sz w:val="16"/>
          <w:szCs w:val="16"/>
        </w:rPr>
        <w:t xml:space="preserve"> </w:t>
      </w:r>
      <w:r w:rsidR="00A9125A" w:rsidRPr="00E534DE">
        <w:rPr>
          <w:sz w:val="16"/>
          <w:szCs w:val="16"/>
        </w:rPr>
        <w:t>при</w:t>
      </w:r>
      <w:r w:rsidR="00A9125A" w:rsidRPr="00E534DE">
        <w:rPr>
          <w:spacing w:val="40"/>
          <w:sz w:val="16"/>
          <w:szCs w:val="16"/>
        </w:rPr>
        <w:t xml:space="preserve"> </w:t>
      </w:r>
      <w:r w:rsidR="00A9125A" w:rsidRPr="00E534DE">
        <w:rPr>
          <w:sz w:val="16"/>
          <w:szCs w:val="16"/>
        </w:rPr>
        <w:t>отказе</w:t>
      </w:r>
      <w:r w:rsidR="00A9125A" w:rsidRPr="00E534DE">
        <w:rPr>
          <w:spacing w:val="40"/>
          <w:sz w:val="16"/>
          <w:szCs w:val="16"/>
        </w:rPr>
        <w:t xml:space="preserve"> </w:t>
      </w:r>
      <w:r w:rsidR="00A9125A" w:rsidRPr="00E534DE">
        <w:rPr>
          <w:sz w:val="16"/>
          <w:szCs w:val="16"/>
        </w:rPr>
        <w:t>от</w:t>
      </w:r>
      <w:r w:rsidR="00A9125A" w:rsidRPr="00E534DE">
        <w:rPr>
          <w:spacing w:val="40"/>
          <w:sz w:val="16"/>
          <w:szCs w:val="16"/>
        </w:rPr>
        <w:t xml:space="preserve"> </w:t>
      </w:r>
      <w:r w:rsidR="00A9125A" w:rsidRPr="00E534DE">
        <w:rPr>
          <w:sz w:val="16"/>
          <w:szCs w:val="16"/>
        </w:rPr>
        <w:t>проведения</w:t>
      </w:r>
      <w:r w:rsidR="00A9125A" w:rsidRPr="00E534DE">
        <w:rPr>
          <w:spacing w:val="40"/>
          <w:sz w:val="16"/>
          <w:szCs w:val="16"/>
        </w:rPr>
        <w:t xml:space="preserve"> </w:t>
      </w:r>
      <w:r w:rsidR="00A9125A" w:rsidRPr="00E534DE">
        <w:rPr>
          <w:sz w:val="16"/>
          <w:szCs w:val="16"/>
        </w:rPr>
        <w:t>необходимых</w:t>
      </w:r>
      <w:r w:rsidR="00A9125A" w:rsidRPr="00E534DE">
        <w:rPr>
          <w:spacing w:val="40"/>
          <w:sz w:val="16"/>
          <w:szCs w:val="16"/>
        </w:rPr>
        <w:t xml:space="preserve"> </w:t>
      </w:r>
      <w:r w:rsidR="00A9125A" w:rsidRPr="00E534DE">
        <w:rPr>
          <w:sz w:val="16"/>
          <w:szCs w:val="16"/>
        </w:rPr>
        <w:t>рентгенологических</w:t>
      </w:r>
      <w:r w:rsidR="00A9125A" w:rsidRPr="00E534DE">
        <w:rPr>
          <w:spacing w:val="40"/>
          <w:sz w:val="16"/>
          <w:szCs w:val="16"/>
        </w:rPr>
        <w:t xml:space="preserve"> </w:t>
      </w:r>
      <w:r w:rsidR="00A9125A" w:rsidRPr="00E534DE">
        <w:rPr>
          <w:sz w:val="16"/>
          <w:szCs w:val="16"/>
        </w:rPr>
        <w:t>обследований</w:t>
      </w:r>
      <w:r w:rsidR="00A9125A" w:rsidRPr="00E534DE">
        <w:rPr>
          <w:spacing w:val="40"/>
          <w:sz w:val="16"/>
          <w:szCs w:val="16"/>
        </w:rPr>
        <w:t xml:space="preserve"> </w:t>
      </w:r>
      <w:r w:rsidR="00A9125A" w:rsidRPr="00E534DE">
        <w:rPr>
          <w:sz w:val="16"/>
          <w:szCs w:val="16"/>
        </w:rPr>
        <w:t>врач</w:t>
      </w:r>
      <w:r w:rsidR="00A9125A" w:rsidRPr="00E534DE">
        <w:rPr>
          <w:spacing w:val="40"/>
          <w:sz w:val="16"/>
          <w:szCs w:val="16"/>
        </w:rPr>
        <w:t xml:space="preserve"> </w:t>
      </w:r>
      <w:r w:rsidR="00A9125A" w:rsidRPr="00E534DE">
        <w:rPr>
          <w:sz w:val="16"/>
          <w:szCs w:val="16"/>
        </w:rPr>
        <w:t>не сможет провести качественное гарантированное лечение и исключить осложнения после лечения.</w:t>
      </w:r>
      <w:r w:rsidR="00B251C3" w:rsidRPr="00E534DE">
        <w:rPr>
          <w:spacing w:val="-2"/>
          <w:sz w:val="16"/>
          <w:szCs w:val="16"/>
        </w:rPr>
        <w:t xml:space="preserve"> </w:t>
      </w:r>
      <w:r w:rsidR="00A9125A" w:rsidRPr="00E534DE">
        <w:rPr>
          <w:sz w:val="16"/>
          <w:szCs w:val="16"/>
        </w:rPr>
        <w:t>Для проведения качественной диагностики и лечения различных заболеваний, необходимо выполнение рентгенологического обследования.</w:t>
      </w:r>
      <w:r w:rsidR="00B251C3" w:rsidRPr="00E534DE">
        <w:rPr>
          <w:spacing w:val="-2"/>
          <w:sz w:val="16"/>
          <w:szCs w:val="16"/>
        </w:rPr>
        <w:t xml:space="preserve"> </w:t>
      </w:r>
      <w:r w:rsidR="00A9125A" w:rsidRPr="00E534DE">
        <w:rPr>
          <w:sz w:val="16"/>
          <w:szCs w:val="16"/>
        </w:rPr>
        <w:t>Мне разъяснена последовательность действий в ходе рентгенологического исследования. Я понимаю, что необходимо</w:t>
      </w:r>
      <w:r w:rsidR="00A9125A" w:rsidRPr="00E534DE">
        <w:rPr>
          <w:spacing w:val="40"/>
          <w:sz w:val="16"/>
          <w:szCs w:val="16"/>
        </w:rPr>
        <w:t xml:space="preserve"> </w:t>
      </w:r>
      <w:r w:rsidR="00A9125A" w:rsidRPr="00E534DE">
        <w:rPr>
          <w:sz w:val="16"/>
          <w:szCs w:val="16"/>
        </w:rPr>
        <w:t>снять</w:t>
      </w:r>
      <w:r w:rsidR="00A9125A" w:rsidRPr="00E534DE">
        <w:rPr>
          <w:spacing w:val="40"/>
          <w:sz w:val="16"/>
          <w:szCs w:val="16"/>
        </w:rPr>
        <w:t xml:space="preserve"> </w:t>
      </w:r>
      <w:r w:rsidR="00A9125A" w:rsidRPr="00E534DE">
        <w:rPr>
          <w:sz w:val="16"/>
          <w:szCs w:val="16"/>
        </w:rPr>
        <w:t>украшения</w:t>
      </w:r>
      <w:r w:rsidR="00A9125A" w:rsidRPr="00E534DE">
        <w:rPr>
          <w:spacing w:val="40"/>
          <w:sz w:val="16"/>
          <w:szCs w:val="16"/>
        </w:rPr>
        <w:t xml:space="preserve"> </w:t>
      </w:r>
      <w:r w:rsidR="00A9125A" w:rsidRPr="00E534DE">
        <w:rPr>
          <w:sz w:val="16"/>
          <w:szCs w:val="16"/>
        </w:rPr>
        <w:t>и</w:t>
      </w:r>
      <w:r w:rsidR="00A9125A" w:rsidRPr="00E534DE">
        <w:rPr>
          <w:spacing w:val="40"/>
          <w:sz w:val="16"/>
          <w:szCs w:val="16"/>
        </w:rPr>
        <w:t xml:space="preserve"> </w:t>
      </w:r>
      <w:r w:rsidR="00A9125A" w:rsidRPr="00E534DE">
        <w:rPr>
          <w:sz w:val="16"/>
          <w:szCs w:val="16"/>
        </w:rPr>
        <w:t>съемные</w:t>
      </w:r>
      <w:r w:rsidR="00A9125A" w:rsidRPr="00E534DE">
        <w:rPr>
          <w:spacing w:val="40"/>
          <w:sz w:val="16"/>
          <w:szCs w:val="16"/>
        </w:rPr>
        <w:t xml:space="preserve"> </w:t>
      </w:r>
      <w:r w:rsidR="00A9125A" w:rsidRPr="00E534DE">
        <w:rPr>
          <w:sz w:val="16"/>
          <w:szCs w:val="16"/>
        </w:rPr>
        <w:t>зубные</w:t>
      </w:r>
      <w:r w:rsidR="00A9125A" w:rsidRPr="00E534DE">
        <w:rPr>
          <w:spacing w:val="40"/>
          <w:sz w:val="16"/>
          <w:szCs w:val="16"/>
        </w:rPr>
        <w:t xml:space="preserve"> </w:t>
      </w:r>
      <w:r w:rsidR="00A9125A" w:rsidRPr="00E534DE">
        <w:rPr>
          <w:sz w:val="16"/>
          <w:szCs w:val="16"/>
        </w:rPr>
        <w:t>конструкции,</w:t>
      </w:r>
      <w:r w:rsidR="00A9125A" w:rsidRPr="00E534DE">
        <w:rPr>
          <w:spacing w:val="40"/>
          <w:sz w:val="16"/>
          <w:szCs w:val="16"/>
        </w:rPr>
        <w:t xml:space="preserve"> </w:t>
      </w:r>
      <w:r w:rsidR="00A9125A" w:rsidRPr="00E534DE">
        <w:rPr>
          <w:sz w:val="16"/>
          <w:szCs w:val="16"/>
        </w:rPr>
        <w:t>если</w:t>
      </w:r>
      <w:r w:rsidR="00A9125A" w:rsidRPr="00E534DE">
        <w:rPr>
          <w:spacing w:val="40"/>
          <w:sz w:val="16"/>
          <w:szCs w:val="16"/>
        </w:rPr>
        <w:t xml:space="preserve"> </w:t>
      </w:r>
      <w:r w:rsidR="00A9125A" w:rsidRPr="00E534DE">
        <w:rPr>
          <w:sz w:val="16"/>
          <w:szCs w:val="16"/>
        </w:rPr>
        <w:t>таковые</w:t>
      </w:r>
      <w:r w:rsidR="00A9125A" w:rsidRPr="00E534DE">
        <w:rPr>
          <w:spacing w:val="40"/>
          <w:sz w:val="16"/>
          <w:szCs w:val="16"/>
        </w:rPr>
        <w:t xml:space="preserve"> </w:t>
      </w:r>
      <w:r w:rsidR="00A9125A" w:rsidRPr="00E534DE">
        <w:rPr>
          <w:sz w:val="16"/>
          <w:szCs w:val="16"/>
        </w:rPr>
        <w:t>имеются. Надеть</w:t>
      </w:r>
      <w:r w:rsidR="00A9125A" w:rsidRPr="00E534DE">
        <w:rPr>
          <w:spacing w:val="40"/>
          <w:sz w:val="16"/>
          <w:szCs w:val="16"/>
        </w:rPr>
        <w:t xml:space="preserve"> </w:t>
      </w:r>
      <w:r w:rsidR="00A9125A" w:rsidRPr="00E534DE">
        <w:rPr>
          <w:sz w:val="16"/>
          <w:szCs w:val="16"/>
        </w:rPr>
        <w:t>защитный фартук из про свинцованной резины, принять правильное положение. И следовать инструкции рентген лаборанта</w:t>
      </w:r>
      <w:r w:rsidR="00A9125A" w:rsidRPr="00E534DE">
        <w:rPr>
          <w:spacing w:val="-2"/>
          <w:sz w:val="16"/>
          <w:szCs w:val="16"/>
        </w:rPr>
        <w:t>.</w:t>
      </w:r>
    </w:p>
    <w:p w14:paraId="7EB4B386" w14:textId="77777777" w:rsidR="00A9125A" w:rsidRPr="00E534DE" w:rsidRDefault="00A9125A" w:rsidP="00E534DE">
      <w:pPr>
        <w:pStyle w:val="a3"/>
        <w:spacing w:after="0" w:line="200" w:lineRule="exact"/>
        <w:ind w:firstLine="199"/>
        <w:jc w:val="both"/>
        <w:rPr>
          <w:b/>
          <w:bCs/>
          <w:sz w:val="16"/>
          <w:szCs w:val="16"/>
        </w:rPr>
      </w:pPr>
      <w:r w:rsidRPr="00E534DE">
        <w:rPr>
          <w:b/>
          <w:bCs/>
          <w:sz w:val="16"/>
          <w:szCs w:val="16"/>
        </w:rPr>
        <w:t>При получении результата неудовлетворительного качества (в случаях движения пациента во время процедуры, большой мышечной массы, если не</w:t>
      </w:r>
      <w:r w:rsidRPr="00E534DE">
        <w:rPr>
          <w:b/>
          <w:bCs/>
          <w:spacing w:val="-4"/>
          <w:sz w:val="16"/>
          <w:szCs w:val="16"/>
        </w:rPr>
        <w:t xml:space="preserve"> </w:t>
      </w:r>
      <w:r w:rsidRPr="00E534DE">
        <w:rPr>
          <w:b/>
          <w:bCs/>
          <w:sz w:val="16"/>
          <w:szCs w:val="16"/>
        </w:rPr>
        <w:t>сработал</w:t>
      </w:r>
      <w:r w:rsidRPr="00E534DE">
        <w:rPr>
          <w:b/>
          <w:bCs/>
          <w:spacing w:val="-3"/>
          <w:sz w:val="16"/>
          <w:szCs w:val="16"/>
        </w:rPr>
        <w:t xml:space="preserve"> </w:t>
      </w:r>
      <w:r w:rsidRPr="00E534DE">
        <w:rPr>
          <w:b/>
          <w:bCs/>
          <w:sz w:val="16"/>
          <w:szCs w:val="16"/>
        </w:rPr>
        <w:t>должным</w:t>
      </w:r>
      <w:r w:rsidRPr="00E534DE">
        <w:rPr>
          <w:b/>
          <w:bCs/>
          <w:spacing w:val="-2"/>
          <w:sz w:val="16"/>
          <w:szCs w:val="16"/>
        </w:rPr>
        <w:t xml:space="preserve"> </w:t>
      </w:r>
      <w:r w:rsidRPr="00E534DE">
        <w:rPr>
          <w:b/>
          <w:bCs/>
          <w:sz w:val="16"/>
          <w:szCs w:val="16"/>
        </w:rPr>
        <w:t>образом</w:t>
      </w:r>
      <w:r w:rsidRPr="00E534DE">
        <w:rPr>
          <w:b/>
          <w:bCs/>
          <w:spacing w:val="-1"/>
          <w:sz w:val="16"/>
          <w:szCs w:val="16"/>
        </w:rPr>
        <w:t xml:space="preserve"> </w:t>
      </w:r>
      <w:r w:rsidRPr="00E534DE">
        <w:rPr>
          <w:b/>
          <w:bCs/>
          <w:sz w:val="16"/>
          <w:szCs w:val="16"/>
        </w:rPr>
        <w:t>аппарат и т. д.) необходимо повторное выполнение исследования.</w:t>
      </w:r>
    </w:p>
    <w:p w14:paraId="1CFB512A" w14:textId="75582193" w:rsidR="00A9125A" w:rsidRPr="00E534DE" w:rsidRDefault="00A9125A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510CF505" w14:textId="79209AF4" w:rsidR="00A9125A" w:rsidRPr="00E534DE" w:rsidRDefault="00A9125A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72E5702F" w14:textId="670DAA7E" w:rsidR="00A9125A" w:rsidRPr="00E534DE" w:rsidRDefault="00A9125A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12528183" w14:textId="023F3AFC" w:rsidR="00A9125A" w:rsidRPr="00E534DE" w:rsidRDefault="00A9125A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4EC69875" w14:textId="33D3A237" w:rsidR="00A9125A" w:rsidRPr="00E534DE" w:rsidRDefault="00A9125A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5902DD10" w14:textId="5DE79AC8" w:rsidR="00A9125A" w:rsidRPr="00E534DE" w:rsidRDefault="00A9125A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1929E10C" w14:textId="76AB3C88" w:rsidR="00A9125A" w:rsidRPr="00E534DE" w:rsidRDefault="00A9125A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223E2FEF" w14:textId="46C1A77C" w:rsidR="00A9125A" w:rsidRPr="00E534DE" w:rsidRDefault="00A9125A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0E431AB7" w14:textId="3F6489B7" w:rsidR="00A9125A" w:rsidRPr="00E534DE" w:rsidRDefault="00A9125A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0F0403E8" w14:textId="28168744" w:rsidR="00A9125A" w:rsidRPr="00E534DE" w:rsidRDefault="00A9125A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03500716" w14:textId="21353D06" w:rsidR="00A9125A" w:rsidRPr="00E534DE" w:rsidRDefault="00A9125A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1272D923" w14:textId="5B00D1E7" w:rsidR="003F2E55" w:rsidRPr="00E534DE" w:rsidRDefault="003F2E55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498181FB" w14:textId="086445B7" w:rsidR="003F2E55" w:rsidRPr="00E534DE" w:rsidRDefault="003F2E55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09D3348E" w14:textId="0693F279" w:rsidR="003F2E55" w:rsidRPr="00E534DE" w:rsidRDefault="003F2E55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74C9B8FC" w14:textId="79CAA21D" w:rsidR="003F2E55" w:rsidRPr="00E534DE" w:rsidRDefault="003F2E55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6DBA3B6D" w14:textId="1C86BF68" w:rsidR="003F2E55" w:rsidRPr="00E534DE" w:rsidRDefault="003F2E55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7869C787" w14:textId="0D188294" w:rsidR="003F2E55" w:rsidRPr="00E534DE" w:rsidRDefault="003F2E55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0056170D" w14:textId="01BEF271" w:rsidR="003F2E55" w:rsidRPr="00E534DE" w:rsidRDefault="003F2E55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15678CAE" w14:textId="408CB6D5" w:rsidR="003F2E55" w:rsidRPr="00E534DE" w:rsidRDefault="003F2E55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714ED5D7" w14:textId="77777777" w:rsidR="003F2E55" w:rsidRPr="00E534DE" w:rsidRDefault="003F2E55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363C411E" w14:textId="409ADF2F" w:rsidR="00A9125A" w:rsidRPr="00E534DE" w:rsidRDefault="00A9125A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1070EC43" w14:textId="5724862D" w:rsidR="00A9125A" w:rsidRPr="00E534DE" w:rsidRDefault="00A9125A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2F3C6343" w14:textId="3AB8BEEE" w:rsidR="00A9125A" w:rsidRPr="00E534DE" w:rsidRDefault="00A9125A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5C819623" w14:textId="7269A935" w:rsidR="00A9125A" w:rsidRPr="00E534DE" w:rsidRDefault="00A9125A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5A8D570E" w14:textId="7B519736" w:rsidR="00A9125A" w:rsidRPr="00E534DE" w:rsidRDefault="00A9125A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0422FEBD" w14:textId="4D933F8C" w:rsidR="00A9125A" w:rsidRDefault="00A9125A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5B38F170" w14:textId="77777777" w:rsidR="00E534DE" w:rsidRDefault="00E534DE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53486314" w14:textId="77777777" w:rsidR="00E534DE" w:rsidRDefault="00E534DE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7AB37BF6" w14:textId="77777777" w:rsidR="00E534DE" w:rsidRDefault="00E534DE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00E54D7F" w14:textId="77777777" w:rsidR="00E534DE" w:rsidRPr="00E534DE" w:rsidRDefault="00E534DE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1A277BA7" w14:textId="77777777" w:rsidR="00595891" w:rsidRPr="00E534DE" w:rsidRDefault="00595891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24F9C21E" w14:textId="1C98ADBA" w:rsidR="00A9125A" w:rsidRPr="00E534DE" w:rsidRDefault="00A9125A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284D6E39" w14:textId="5C2932B2" w:rsidR="00A9125A" w:rsidRPr="00E534DE" w:rsidRDefault="00A9125A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338AB214" w14:textId="6ADE73D1" w:rsidR="00B251C3" w:rsidRPr="00E534DE" w:rsidRDefault="00B251C3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730E0EDC" w14:textId="7D5D0A86" w:rsidR="00B251C3" w:rsidRPr="00E534DE" w:rsidRDefault="00B251C3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7A513D1F" w14:textId="74014931" w:rsidR="00A9125A" w:rsidRPr="00E534DE" w:rsidRDefault="00A9125A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7061C253" w14:textId="77777777" w:rsidR="00B251C3" w:rsidRPr="00E534DE" w:rsidRDefault="00B251C3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15BABE46" w14:textId="38224046" w:rsidR="00A9125A" w:rsidRPr="00E534DE" w:rsidRDefault="00A9125A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150883CA" w14:textId="02B4A55E" w:rsidR="00A9125A" w:rsidRPr="00E534DE" w:rsidRDefault="00A9125A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6738B77A" w14:textId="05E3A33C" w:rsidR="00A9125A" w:rsidRPr="00E534DE" w:rsidRDefault="00A9125A" w:rsidP="00E534DE">
      <w:pPr>
        <w:pStyle w:val="a3"/>
        <w:spacing w:after="0" w:line="200" w:lineRule="exact"/>
        <w:ind w:firstLine="331"/>
        <w:rPr>
          <w:sz w:val="16"/>
          <w:szCs w:val="16"/>
        </w:rPr>
      </w:pPr>
    </w:p>
    <w:p w14:paraId="0896A246" w14:textId="226B6F4F" w:rsidR="00A9125A" w:rsidRPr="00E534DE" w:rsidRDefault="00A9125A" w:rsidP="00E534DE">
      <w:pPr>
        <w:pStyle w:val="a3"/>
        <w:spacing w:after="0" w:line="200" w:lineRule="exact"/>
        <w:rPr>
          <w:sz w:val="16"/>
          <w:szCs w:val="16"/>
        </w:rPr>
      </w:pPr>
    </w:p>
    <w:p w14:paraId="0E9A01AB" w14:textId="77777777" w:rsidR="00A9125A" w:rsidRPr="00E534DE" w:rsidRDefault="00A9125A" w:rsidP="00E534DE">
      <w:pPr>
        <w:pStyle w:val="a3"/>
        <w:spacing w:after="0" w:line="200" w:lineRule="exact"/>
        <w:rPr>
          <w:sz w:val="16"/>
          <w:szCs w:val="16"/>
        </w:rPr>
      </w:pPr>
    </w:p>
    <w:p w14:paraId="1D3DF4D0" w14:textId="77777777" w:rsidR="00F4141D" w:rsidRPr="00E534DE" w:rsidRDefault="00F4141D" w:rsidP="00E534DE">
      <w:pPr>
        <w:pStyle w:val="a3"/>
        <w:spacing w:after="0" w:line="200" w:lineRule="exact"/>
        <w:jc w:val="both"/>
        <w:rPr>
          <w:sz w:val="16"/>
          <w:szCs w:val="16"/>
        </w:rPr>
      </w:pPr>
      <w:r w:rsidRPr="00A56FB1">
        <w:rPr>
          <w:b/>
          <w:bCs/>
          <w:sz w:val="18"/>
          <w:szCs w:val="18"/>
          <w:u w:val="single"/>
        </w:rPr>
        <w:lastRenderedPageBreak/>
        <w:t>Противопоказаниями</w:t>
      </w:r>
      <w:r w:rsidRPr="00A56FB1">
        <w:rPr>
          <w:b/>
          <w:bCs/>
          <w:spacing w:val="40"/>
          <w:sz w:val="18"/>
          <w:szCs w:val="18"/>
          <w:u w:val="single"/>
        </w:rPr>
        <w:t xml:space="preserve"> </w:t>
      </w:r>
      <w:r w:rsidRPr="00A56FB1">
        <w:rPr>
          <w:b/>
          <w:bCs/>
          <w:sz w:val="18"/>
          <w:szCs w:val="18"/>
          <w:u w:val="single"/>
        </w:rPr>
        <w:t>для</w:t>
      </w:r>
      <w:r w:rsidRPr="00A56FB1">
        <w:rPr>
          <w:b/>
          <w:bCs/>
          <w:spacing w:val="40"/>
          <w:sz w:val="18"/>
          <w:szCs w:val="18"/>
          <w:u w:val="single"/>
        </w:rPr>
        <w:t xml:space="preserve"> </w:t>
      </w:r>
      <w:r w:rsidRPr="00A56FB1">
        <w:rPr>
          <w:b/>
          <w:bCs/>
          <w:sz w:val="18"/>
          <w:szCs w:val="18"/>
          <w:u w:val="single"/>
        </w:rPr>
        <w:t>рентгенологического</w:t>
      </w:r>
      <w:r w:rsidRPr="00A56FB1">
        <w:rPr>
          <w:b/>
          <w:bCs/>
          <w:spacing w:val="40"/>
          <w:sz w:val="18"/>
          <w:szCs w:val="18"/>
          <w:u w:val="single"/>
        </w:rPr>
        <w:t xml:space="preserve"> </w:t>
      </w:r>
      <w:r w:rsidRPr="00A56FB1">
        <w:rPr>
          <w:b/>
          <w:bCs/>
          <w:sz w:val="18"/>
          <w:szCs w:val="18"/>
          <w:u w:val="single"/>
        </w:rPr>
        <w:t>исследования</w:t>
      </w:r>
      <w:r w:rsidRPr="00A56FB1">
        <w:rPr>
          <w:b/>
          <w:bCs/>
          <w:spacing w:val="40"/>
          <w:sz w:val="18"/>
          <w:szCs w:val="18"/>
          <w:u w:val="single"/>
        </w:rPr>
        <w:t xml:space="preserve"> </w:t>
      </w:r>
      <w:r w:rsidRPr="00A56FB1">
        <w:rPr>
          <w:b/>
          <w:bCs/>
          <w:sz w:val="18"/>
          <w:szCs w:val="18"/>
          <w:u w:val="single"/>
        </w:rPr>
        <w:t>являются:</w:t>
      </w:r>
      <w:r w:rsidRPr="00E534DE">
        <w:rPr>
          <w:spacing w:val="40"/>
          <w:sz w:val="16"/>
          <w:szCs w:val="16"/>
        </w:rPr>
        <w:t xml:space="preserve"> </w:t>
      </w:r>
      <w:r w:rsidRPr="00E534DE">
        <w:rPr>
          <w:sz w:val="16"/>
          <w:szCs w:val="16"/>
        </w:rPr>
        <w:t>беременность</w:t>
      </w:r>
      <w:r w:rsidRPr="00E534DE">
        <w:rPr>
          <w:spacing w:val="40"/>
          <w:sz w:val="16"/>
          <w:szCs w:val="16"/>
        </w:rPr>
        <w:t xml:space="preserve"> </w:t>
      </w:r>
      <w:r w:rsidRPr="00E534DE">
        <w:rPr>
          <w:sz w:val="16"/>
          <w:szCs w:val="16"/>
        </w:rPr>
        <w:t>на</w:t>
      </w:r>
      <w:r w:rsidRPr="00E534DE">
        <w:rPr>
          <w:spacing w:val="40"/>
          <w:sz w:val="16"/>
          <w:szCs w:val="16"/>
        </w:rPr>
        <w:t xml:space="preserve"> </w:t>
      </w:r>
      <w:r w:rsidRPr="00E534DE">
        <w:rPr>
          <w:sz w:val="16"/>
          <w:szCs w:val="16"/>
        </w:rPr>
        <w:t>протяжении всего срока (при этом рентгенологические обследования выполняются только по жизненным показаниям); отягощенный анамнез (пребывание в зонах радиоактивных катастроф; проведение пациенту курса лучевой терапии по поводу сопутствующих заболеваний – менее чем за шесть месяцев до настоящего времени); выполнение других рентгенологических обследований, связанных с большой лучевой нагрузкой; работа, связанная с использованием источников ионизирующих излучений).</w:t>
      </w:r>
    </w:p>
    <w:p w14:paraId="6CE58C7A" w14:textId="4B429815" w:rsidR="00F4141D" w:rsidRPr="00E534DE" w:rsidRDefault="00F4141D" w:rsidP="00E534DE">
      <w:pPr>
        <w:pStyle w:val="a3"/>
        <w:spacing w:after="0" w:line="200" w:lineRule="exact"/>
        <w:jc w:val="both"/>
        <w:rPr>
          <w:sz w:val="16"/>
          <w:szCs w:val="16"/>
          <w:u w:val="single"/>
        </w:rPr>
      </w:pPr>
      <w:r w:rsidRPr="00A56FB1">
        <w:rPr>
          <w:b/>
          <w:sz w:val="18"/>
          <w:szCs w:val="18"/>
        </w:rPr>
        <w:t>Для женщин:</w:t>
      </w:r>
      <w:r w:rsidRPr="00E534DE">
        <w:rPr>
          <w:b/>
          <w:sz w:val="16"/>
          <w:szCs w:val="16"/>
        </w:rPr>
        <w:t xml:space="preserve"> </w:t>
      </w:r>
      <w:r w:rsidRPr="00E534DE">
        <w:rPr>
          <w:sz w:val="16"/>
          <w:szCs w:val="16"/>
          <w:u w:val="single"/>
        </w:rPr>
        <w:t xml:space="preserve">Я подтверждаю, что на момент исследовании не имею беременности, </w:t>
      </w:r>
      <w:r w:rsidR="001D48DD" w:rsidRPr="00E534DE">
        <w:rPr>
          <w:sz w:val="16"/>
          <w:szCs w:val="16"/>
          <w:u w:val="single"/>
        </w:rPr>
        <w:t>т. к.</w:t>
      </w:r>
      <w:r w:rsidRPr="00E534DE">
        <w:rPr>
          <w:sz w:val="16"/>
          <w:szCs w:val="16"/>
          <w:u w:val="single"/>
        </w:rPr>
        <w:t xml:space="preserve"> информирована о вредном воздействии рентгеновского излучения на развитие плода.</w:t>
      </w:r>
    </w:p>
    <w:p w14:paraId="3D4B1803" w14:textId="7C46E5D3" w:rsidR="00F4141D" w:rsidRDefault="00CC0DDD" w:rsidP="00E534DE">
      <w:pPr>
        <w:pStyle w:val="a3"/>
        <w:spacing w:after="0" w:line="200" w:lineRule="exact"/>
        <w:ind w:firstLine="328"/>
        <w:jc w:val="both"/>
        <w:rPr>
          <w:sz w:val="16"/>
          <w:szCs w:val="16"/>
        </w:rPr>
      </w:pPr>
      <w:r w:rsidRPr="00E534DE">
        <w:rPr>
          <w:sz w:val="16"/>
          <w:szCs w:val="16"/>
        </w:rPr>
        <w:t>Я,</w:t>
      </w:r>
      <w:r w:rsidR="0006727B" w:rsidRPr="0006727B">
        <w:rPr>
          <w:sz w:val="16"/>
          <w:szCs w:val="16"/>
        </w:rPr>
        <w:t xml:space="preserve"> </w:t>
      </w:r>
      <w:proofErr w:type="gramStart"/>
      <w:r w:rsidR="0006727B" w:rsidRPr="0006727B">
        <w:rPr>
          <w:sz w:val="16"/>
          <w:szCs w:val="16"/>
          <w:u w:val="single"/>
        </w:rPr>
        <w:t xml:space="preserve">{{ </w:t>
      </w:r>
      <w:proofErr w:type="spellStart"/>
      <w:r w:rsidR="0006727B" w:rsidRPr="0006727B">
        <w:rPr>
          <w:sz w:val="16"/>
          <w:szCs w:val="16"/>
          <w:u w:val="single"/>
        </w:rPr>
        <w:t>surname</w:t>
      </w:r>
      <w:proofErr w:type="spellEnd"/>
      <w:proofErr w:type="gramEnd"/>
      <w:r w:rsidR="0006727B" w:rsidRPr="0006727B">
        <w:rPr>
          <w:sz w:val="16"/>
          <w:szCs w:val="16"/>
          <w:u w:val="single"/>
        </w:rPr>
        <w:t xml:space="preserve"> }} </w:t>
      </w:r>
      <w:proofErr w:type="gramStart"/>
      <w:r w:rsidR="0006727B" w:rsidRPr="0006727B">
        <w:rPr>
          <w:sz w:val="16"/>
          <w:szCs w:val="16"/>
          <w:u w:val="single"/>
        </w:rPr>
        <w:t xml:space="preserve">{{ </w:t>
      </w:r>
      <w:proofErr w:type="spellStart"/>
      <w:r w:rsidR="0006727B" w:rsidRPr="0006727B">
        <w:rPr>
          <w:sz w:val="16"/>
          <w:szCs w:val="16"/>
          <w:u w:val="single"/>
        </w:rPr>
        <w:t>first</w:t>
      </w:r>
      <w:proofErr w:type="gramEnd"/>
      <w:r w:rsidR="0006727B" w:rsidRPr="0006727B">
        <w:rPr>
          <w:sz w:val="16"/>
          <w:szCs w:val="16"/>
          <w:u w:val="single"/>
        </w:rPr>
        <w:t>_</w:t>
      </w:r>
      <w:proofErr w:type="gramStart"/>
      <w:r w:rsidR="0006727B" w:rsidRPr="0006727B">
        <w:rPr>
          <w:sz w:val="16"/>
          <w:szCs w:val="16"/>
          <w:u w:val="single"/>
        </w:rPr>
        <w:t>name</w:t>
      </w:r>
      <w:proofErr w:type="spellEnd"/>
      <w:r w:rsidR="0006727B" w:rsidRPr="0006727B">
        <w:rPr>
          <w:sz w:val="16"/>
          <w:szCs w:val="16"/>
          <w:u w:val="single"/>
        </w:rPr>
        <w:t xml:space="preserve"> }</w:t>
      </w:r>
      <w:proofErr w:type="gramEnd"/>
      <w:r w:rsidR="0006727B" w:rsidRPr="0006727B">
        <w:rPr>
          <w:sz w:val="16"/>
          <w:szCs w:val="16"/>
          <w:u w:val="single"/>
        </w:rPr>
        <w:t xml:space="preserve">} </w:t>
      </w:r>
      <w:proofErr w:type="gramStart"/>
      <w:r w:rsidR="0006727B" w:rsidRPr="0006727B">
        <w:rPr>
          <w:sz w:val="16"/>
          <w:szCs w:val="16"/>
          <w:u w:val="single"/>
        </w:rPr>
        <w:t xml:space="preserve">{{ </w:t>
      </w:r>
      <w:proofErr w:type="spellStart"/>
      <w:r w:rsidR="0006727B" w:rsidRPr="0006727B">
        <w:rPr>
          <w:sz w:val="16"/>
          <w:szCs w:val="16"/>
          <w:u w:val="single"/>
        </w:rPr>
        <w:t>last</w:t>
      </w:r>
      <w:proofErr w:type="gramEnd"/>
      <w:r w:rsidR="0006727B" w:rsidRPr="0006727B">
        <w:rPr>
          <w:sz w:val="16"/>
          <w:szCs w:val="16"/>
          <w:u w:val="single"/>
        </w:rPr>
        <w:t>_</w:t>
      </w:r>
      <w:proofErr w:type="gramStart"/>
      <w:r w:rsidR="0006727B" w:rsidRPr="0006727B">
        <w:rPr>
          <w:sz w:val="16"/>
          <w:szCs w:val="16"/>
          <w:u w:val="single"/>
        </w:rPr>
        <w:t>name</w:t>
      </w:r>
      <w:proofErr w:type="spellEnd"/>
      <w:r w:rsidR="0006727B" w:rsidRPr="0006727B">
        <w:rPr>
          <w:sz w:val="16"/>
          <w:szCs w:val="16"/>
          <w:u w:val="single"/>
        </w:rPr>
        <w:t xml:space="preserve"> }</w:t>
      </w:r>
      <w:proofErr w:type="gramEnd"/>
      <w:r w:rsidR="0006727B" w:rsidRPr="0006727B">
        <w:rPr>
          <w:sz w:val="16"/>
          <w:szCs w:val="16"/>
          <w:u w:val="single"/>
        </w:rPr>
        <w:t>},</w:t>
      </w:r>
      <w:r w:rsidR="0006727B" w:rsidRPr="0006727B">
        <w:rPr>
          <w:sz w:val="16"/>
          <w:szCs w:val="16"/>
        </w:rPr>
        <w:t xml:space="preserve"> </w:t>
      </w:r>
      <w:r w:rsidR="00F4141D" w:rsidRPr="00E534DE">
        <w:rPr>
          <w:sz w:val="16"/>
          <w:szCs w:val="16"/>
        </w:rPr>
        <w:t>обязуюсь известить лечащего врача и рентген-лаборанта о наличии вышеперечисленных противопоказаний до проведения рентгенологического обследования.</w:t>
      </w:r>
    </w:p>
    <w:p w14:paraId="729C2130" w14:textId="77777777" w:rsidR="00A56FB1" w:rsidRPr="00E534DE" w:rsidRDefault="00A56FB1" w:rsidP="00A56FB1">
      <w:pPr>
        <w:pStyle w:val="a3"/>
        <w:spacing w:after="0" w:line="200" w:lineRule="exact"/>
        <w:ind w:firstLine="132"/>
        <w:jc w:val="both"/>
        <w:rPr>
          <w:sz w:val="16"/>
          <w:szCs w:val="16"/>
        </w:rPr>
      </w:pPr>
      <w:r w:rsidRPr="00E534DE">
        <w:rPr>
          <w:sz w:val="16"/>
          <w:szCs w:val="16"/>
        </w:rPr>
        <w:t>Мне гарантировано, что рентгенодиагностика осуществляется с применением исправной, сертифицированной аппаратуры, которая дает минимальную, практически безопасную дозу облучения и снижает до минимума риск возможных последствий. Персонал будет соблюдать контроль и меры радиационной безопасности с предоставлением</w:t>
      </w:r>
      <w:r w:rsidRPr="00E534DE">
        <w:rPr>
          <w:spacing w:val="-2"/>
          <w:sz w:val="16"/>
          <w:szCs w:val="16"/>
        </w:rPr>
        <w:t xml:space="preserve"> </w:t>
      </w:r>
      <w:r w:rsidRPr="00E534DE">
        <w:rPr>
          <w:sz w:val="16"/>
          <w:szCs w:val="16"/>
        </w:rPr>
        <w:t>мне индивидуальных средств защиты. Доза моего облучения во время обследования будет зарегистрирована в Листе учета дозовых нагрузок при проведении рентгенологических обследований (Лист вклеивается в медицинскую карту). В обязательном порядке мне будет сообщена информация о полученной дозе облучения и мерах, которые необходимо соблюдать, чтобы исключить отрицательные последствия во время и после рентгенологического обследования. Мною были заданы персоналу все интересующие меня вопросы о сути и условиях обследования и получены исчерпывающие ответы, разъяснения. Методы оказания медицинской помощи, связанный с ними риск, возможные варианты медицинских вмешательств, их последствия, в том числе вероятность развития осложнений, а также предполагаемые результаты оказания медицинской помощи. Мне разъяснено, что я имею право отказаться от одного или нескольких видов медицинских вмешательств, включенных в Перечень, или потребовать его (их) прекращения, за исключением случаев, предусмотренных частью 9 статьи 20 Федерального закона от 21 ноября 2011 г. № 323-ФЗ «Об основах охраны здоровья граждан в Российской Федерации» (Собрание законодательства Российской Федерации, 2011, № 48, ст. 6724; 2012, № 26, ст. 3442, 3446).</w:t>
      </w:r>
      <w:r w:rsidRPr="00E534DE">
        <w:rPr>
          <w:spacing w:val="-2"/>
          <w:sz w:val="16"/>
          <w:szCs w:val="16"/>
        </w:rPr>
        <w:t xml:space="preserve"> </w:t>
      </w:r>
      <w:r w:rsidRPr="00E534DE">
        <w:rPr>
          <w:sz w:val="16"/>
          <w:szCs w:val="16"/>
        </w:rPr>
        <w:t>Содержание</w:t>
      </w:r>
      <w:r w:rsidRPr="00E534DE">
        <w:rPr>
          <w:spacing w:val="40"/>
          <w:sz w:val="16"/>
          <w:szCs w:val="16"/>
        </w:rPr>
        <w:t xml:space="preserve"> </w:t>
      </w:r>
      <w:r w:rsidRPr="00E534DE">
        <w:rPr>
          <w:sz w:val="16"/>
          <w:szCs w:val="16"/>
        </w:rPr>
        <w:t>настоящего</w:t>
      </w:r>
      <w:r w:rsidRPr="00E534DE">
        <w:rPr>
          <w:spacing w:val="40"/>
          <w:sz w:val="16"/>
          <w:szCs w:val="16"/>
        </w:rPr>
        <w:t xml:space="preserve"> </w:t>
      </w:r>
      <w:r w:rsidRPr="00E534DE">
        <w:rPr>
          <w:sz w:val="16"/>
          <w:szCs w:val="16"/>
        </w:rPr>
        <w:t>документа</w:t>
      </w:r>
      <w:r w:rsidRPr="00E534DE">
        <w:rPr>
          <w:spacing w:val="40"/>
          <w:sz w:val="16"/>
          <w:szCs w:val="16"/>
        </w:rPr>
        <w:t xml:space="preserve"> </w:t>
      </w:r>
      <w:r w:rsidRPr="00E534DE">
        <w:rPr>
          <w:sz w:val="16"/>
          <w:szCs w:val="16"/>
        </w:rPr>
        <w:t>мною</w:t>
      </w:r>
      <w:r w:rsidRPr="00E534DE">
        <w:rPr>
          <w:spacing w:val="40"/>
          <w:sz w:val="16"/>
          <w:szCs w:val="16"/>
        </w:rPr>
        <w:t xml:space="preserve"> </w:t>
      </w:r>
      <w:r w:rsidRPr="00E534DE">
        <w:rPr>
          <w:sz w:val="16"/>
          <w:szCs w:val="16"/>
        </w:rPr>
        <w:t>прочитано,</w:t>
      </w:r>
      <w:r w:rsidRPr="00E534DE">
        <w:rPr>
          <w:spacing w:val="40"/>
          <w:sz w:val="16"/>
          <w:szCs w:val="16"/>
        </w:rPr>
        <w:t xml:space="preserve"> </w:t>
      </w:r>
      <w:r w:rsidRPr="00E534DE">
        <w:rPr>
          <w:sz w:val="16"/>
          <w:szCs w:val="16"/>
        </w:rPr>
        <w:t>разъяснено</w:t>
      </w:r>
      <w:r w:rsidRPr="00E534DE">
        <w:rPr>
          <w:spacing w:val="40"/>
          <w:sz w:val="16"/>
          <w:szCs w:val="16"/>
        </w:rPr>
        <w:t xml:space="preserve"> </w:t>
      </w:r>
      <w:r w:rsidRPr="00E534DE">
        <w:rPr>
          <w:sz w:val="16"/>
          <w:szCs w:val="16"/>
        </w:rPr>
        <w:t>мне</w:t>
      </w:r>
      <w:r w:rsidRPr="00E534DE">
        <w:rPr>
          <w:spacing w:val="40"/>
          <w:sz w:val="16"/>
          <w:szCs w:val="16"/>
        </w:rPr>
        <w:t xml:space="preserve"> </w:t>
      </w:r>
      <w:r w:rsidRPr="00E534DE">
        <w:rPr>
          <w:sz w:val="16"/>
          <w:szCs w:val="16"/>
        </w:rPr>
        <w:t>сотрудниками</w:t>
      </w:r>
      <w:r w:rsidRPr="00E534DE">
        <w:rPr>
          <w:spacing w:val="40"/>
          <w:sz w:val="16"/>
          <w:szCs w:val="16"/>
        </w:rPr>
        <w:t xml:space="preserve"> </w:t>
      </w:r>
      <w:r w:rsidRPr="00E534DE">
        <w:rPr>
          <w:sz w:val="16"/>
          <w:szCs w:val="16"/>
        </w:rPr>
        <w:t>медицинского центра.</w:t>
      </w:r>
      <w:r w:rsidRPr="00E534DE">
        <w:rPr>
          <w:spacing w:val="40"/>
          <w:sz w:val="16"/>
          <w:szCs w:val="16"/>
        </w:rPr>
        <w:t xml:space="preserve"> </w:t>
      </w:r>
      <w:r w:rsidRPr="00E534DE">
        <w:rPr>
          <w:sz w:val="16"/>
          <w:szCs w:val="16"/>
        </w:rPr>
        <w:t>Мое</w:t>
      </w:r>
      <w:r w:rsidRPr="00E534DE">
        <w:rPr>
          <w:spacing w:val="40"/>
          <w:sz w:val="16"/>
          <w:szCs w:val="16"/>
        </w:rPr>
        <w:t xml:space="preserve"> </w:t>
      </w:r>
      <w:r w:rsidRPr="00E534DE">
        <w:rPr>
          <w:sz w:val="16"/>
          <w:szCs w:val="16"/>
        </w:rPr>
        <w:t>решение провести исследование является свободным и добровольным, что я удостоверяю своей подписью. Я</w:t>
      </w:r>
      <w:r w:rsidRPr="00E534DE">
        <w:rPr>
          <w:spacing w:val="33"/>
          <w:sz w:val="16"/>
          <w:szCs w:val="16"/>
        </w:rPr>
        <w:t xml:space="preserve"> </w:t>
      </w:r>
      <w:r w:rsidRPr="00E534DE">
        <w:rPr>
          <w:sz w:val="16"/>
          <w:szCs w:val="16"/>
        </w:rPr>
        <w:t>отдаю</w:t>
      </w:r>
      <w:r w:rsidRPr="00E534DE">
        <w:rPr>
          <w:spacing w:val="32"/>
          <w:sz w:val="16"/>
          <w:szCs w:val="16"/>
        </w:rPr>
        <w:t xml:space="preserve"> </w:t>
      </w:r>
      <w:r w:rsidRPr="00E534DE">
        <w:rPr>
          <w:sz w:val="16"/>
          <w:szCs w:val="16"/>
        </w:rPr>
        <w:t>себе</w:t>
      </w:r>
      <w:r w:rsidRPr="00E534DE">
        <w:rPr>
          <w:spacing w:val="30"/>
          <w:sz w:val="16"/>
          <w:szCs w:val="16"/>
        </w:rPr>
        <w:t xml:space="preserve"> </w:t>
      </w:r>
      <w:r w:rsidRPr="00E534DE">
        <w:rPr>
          <w:sz w:val="16"/>
          <w:szCs w:val="16"/>
        </w:rPr>
        <w:t>отчет,</w:t>
      </w:r>
      <w:r w:rsidRPr="00E534DE">
        <w:rPr>
          <w:spacing w:val="33"/>
          <w:sz w:val="16"/>
          <w:szCs w:val="16"/>
        </w:rPr>
        <w:t xml:space="preserve"> </w:t>
      </w:r>
      <w:r w:rsidRPr="00E534DE">
        <w:rPr>
          <w:sz w:val="16"/>
          <w:szCs w:val="16"/>
        </w:rPr>
        <w:t>что</w:t>
      </w:r>
      <w:r w:rsidRPr="00E534DE">
        <w:rPr>
          <w:spacing w:val="33"/>
          <w:sz w:val="16"/>
          <w:szCs w:val="16"/>
        </w:rPr>
        <w:t xml:space="preserve"> </w:t>
      </w:r>
      <w:r w:rsidRPr="00E534DE">
        <w:rPr>
          <w:sz w:val="16"/>
          <w:szCs w:val="16"/>
        </w:rPr>
        <w:t>возможные</w:t>
      </w:r>
      <w:r w:rsidRPr="00E534DE">
        <w:rPr>
          <w:spacing w:val="32"/>
          <w:sz w:val="16"/>
          <w:szCs w:val="16"/>
        </w:rPr>
        <w:t xml:space="preserve"> </w:t>
      </w:r>
      <w:r w:rsidRPr="00E534DE">
        <w:rPr>
          <w:sz w:val="16"/>
          <w:szCs w:val="16"/>
        </w:rPr>
        <w:t>осложнения</w:t>
      </w:r>
      <w:r w:rsidRPr="00E534DE">
        <w:rPr>
          <w:spacing w:val="30"/>
          <w:sz w:val="16"/>
          <w:szCs w:val="16"/>
        </w:rPr>
        <w:t xml:space="preserve"> </w:t>
      </w:r>
      <w:r w:rsidRPr="00E534DE">
        <w:rPr>
          <w:sz w:val="16"/>
          <w:szCs w:val="16"/>
        </w:rPr>
        <w:t>после</w:t>
      </w:r>
      <w:r w:rsidRPr="00E534DE">
        <w:rPr>
          <w:spacing w:val="31"/>
          <w:sz w:val="16"/>
          <w:szCs w:val="16"/>
        </w:rPr>
        <w:t xml:space="preserve"> </w:t>
      </w:r>
      <w:r w:rsidRPr="00E534DE">
        <w:rPr>
          <w:sz w:val="16"/>
          <w:szCs w:val="16"/>
        </w:rPr>
        <w:t>получения</w:t>
      </w:r>
      <w:r w:rsidRPr="00E534DE">
        <w:rPr>
          <w:spacing w:val="34"/>
          <w:sz w:val="16"/>
          <w:szCs w:val="16"/>
        </w:rPr>
        <w:t xml:space="preserve"> </w:t>
      </w:r>
      <w:r w:rsidRPr="00E534DE">
        <w:rPr>
          <w:sz w:val="16"/>
          <w:szCs w:val="16"/>
        </w:rPr>
        <w:t>услуги,</w:t>
      </w:r>
      <w:r w:rsidRPr="00E534DE">
        <w:rPr>
          <w:spacing w:val="38"/>
          <w:sz w:val="16"/>
          <w:szCs w:val="16"/>
        </w:rPr>
        <w:t xml:space="preserve"> </w:t>
      </w:r>
      <w:r w:rsidRPr="00E534DE">
        <w:rPr>
          <w:sz w:val="16"/>
          <w:szCs w:val="16"/>
        </w:rPr>
        <w:t>устраняемые</w:t>
      </w:r>
      <w:r w:rsidRPr="00E534DE">
        <w:rPr>
          <w:spacing w:val="30"/>
          <w:sz w:val="16"/>
          <w:szCs w:val="16"/>
        </w:rPr>
        <w:t xml:space="preserve"> </w:t>
      </w:r>
      <w:r w:rsidRPr="00E534DE">
        <w:rPr>
          <w:sz w:val="16"/>
          <w:szCs w:val="16"/>
        </w:rPr>
        <w:t>надлежащим образом в случае их наступления, не являются вредом здоровью. Дополнительных</w:t>
      </w:r>
      <w:r w:rsidRPr="00E534DE">
        <w:rPr>
          <w:spacing w:val="-9"/>
          <w:sz w:val="16"/>
          <w:szCs w:val="16"/>
        </w:rPr>
        <w:t xml:space="preserve"> </w:t>
      </w:r>
      <w:r w:rsidRPr="00E534DE">
        <w:rPr>
          <w:sz w:val="16"/>
          <w:szCs w:val="16"/>
        </w:rPr>
        <w:t>условий</w:t>
      </w:r>
      <w:r w:rsidRPr="00E534DE">
        <w:rPr>
          <w:spacing w:val="-7"/>
          <w:sz w:val="16"/>
          <w:szCs w:val="16"/>
        </w:rPr>
        <w:t xml:space="preserve"> </w:t>
      </w:r>
      <w:r w:rsidRPr="00E534DE">
        <w:rPr>
          <w:sz w:val="16"/>
          <w:szCs w:val="16"/>
        </w:rPr>
        <w:t>мною</w:t>
      </w:r>
      <w:r w:rsidRPr="00E534DE">
        <w:rPr>
          <w:spacing w:val="-9"/>
          <w:sz w:val="16"/>
          <w:szCs w:val="16"/>
        </w:rPr>
        <w:t xml:space="preserve"> </w:t>
      </w:r>
      <w:r w:rsidRPr="00E534DE">
        <w:rPr>
          <w:sz w:val="16"/>
          <w:szCs w:val="16"/>
        </w:rPr>
        <w:t>не</w:t>
      </w:r>
      <w:r w:rsidRPr="00E534DE">
        <w:rPr>
          <w:spacing w:val="-10"/>
          <w:sz w:val="16"/>
          <w:szCs w:val="16"/>
        </w:rPr>
        <w:t xml:space="preserve"> </w:t>
      </w:r>
      <w:r w:rsidRPr="00E534DE">
        <w:rPr>
          <w:spacing w:val="-2"/>
          <w:sz w:val="16"/>
          <w:szCs w:val="16"/>
        </w:rPr>
        <w:t>выдвигается.</w:t>
      </w:r>
      <w:r w:rsidRPr="00E534DE">
        <w:rPr>
          <w:sz w:val="16"/>
          <w:szCs w:val="16"/>
        </w:rPr>
        <w:t xml:space="preserve"> Я имел(а) возможность задавать все интересующие меня вопросы и получил(а) исчерпывающие ответы на них. Я внимательно ознакомился(лась) с данным документом и понимаю, что последнее является юридическим документом и влечет для меня правовые последствия. Настоящий документ является неотъемлемой частью моей медицинской карты.</w:t>
      </w:r>
    </w:p>
    <w:p w14:paraId="13A79990" w14:textId="0663A430" w:rsidR="00B251C3" w:rsidRPr="00E534DE" w:rsidRDefault="00A9125A" w:rsidP="00E534DE">
      <w:pPr>
        <w:pStyle w:val="a3"/>
        <w:suppressAutoHyphens w:val="0"/>
        <w:autoSpaceDN w:val="0"/>
        <w:spacing w:after="0" w:line="200" w:lineRule="exact"/>
        <w:jc w:val="both"/>
        <w:rPr>
          <w:sz w:val="16"/>
          <w:szCs w:val="16"/>
        </w:rPr>
      </w:pPr>
      <w:r w:rsidRPr="00E534DE">
        <w:rPr>
          <w:sz w:val="16"/>
          <w:szCs w:val="16"/>
        </w:rPr>
        <w:t>Я</w:t>
      </w:r>
      <w:r w:rsidRPr="00E534DE">
        <w:rPr>
          <w:spacing w:val="75"/>
          <w:sz w:val="16"/>
          <w:szCs w:val="16"/>
        </w:rPr>
        <w:t xml:space="preserve"> </w:t>
      </w:r>
      <w:r w:rsidRPr="00E534DE">
        <w:rPr>
          <w:sz w:val="16"/>
          <w:szCs w:val="16"/>
        </w:rPr>
        <w:t>соглашаюсь</w:t>
      </w:r>
      <w:r w:rsidRPr="00E534DE">
        <w:rPr>
          <w:spacing w:val="75"/>
          <w:sz w:val="16"/>
          <w:szCs w:val="16"/>
        </w:rPr>
        <w:t xml:space="preserve"> </w:t>
      </w:r>
      <w:r w:rsidRPr="00E534DE">
        <w:rPr>
          <w:sz w:val="16"/>
          <w:szCs w:val="16"/>
        </w:rPr>
        <w:t>с</w:t>
      </w:r>
      <w:r w:rsidRPr="00E534DE">
        <w:rPr>
          <w:spacing w:val="78"/>
          <w:sz w:val="16"/>
          <w:szCs w:val="16"/>
        </w:rPr>
        <w:t xml:space="preserve"> </w:t>
      </w:r>
      <w:r w:rsidRPr="00E534DE">
        <w:rPr>
          <w:sz w:val="16"/>
          <w:szCs w:val="16"/>
        </w:rPr>
        <w:t>тем,</w:t>
      </w:r>
      <w:r w:rsidRPr="00E534DE">
        <w:rPr>
          <w:spacing w:val="77"/>
          <w:sz w:val="16"/>
          <w:szCs w:val="16"/>
        </w:rPr>
        <w:t xml:space="preserve"> </w:t>
      </w:r>
      <w:r w:rsidRPr="00E534DE">
        <w:rPr>
          <w:sz w:val="16"/>
          <w:szCs w:val="16"/>
        </w:rPr>
        <w:t>что</w:t>
      </w:r>
      <w:r w:rsidRPr="00E534DE">
        <w:rPr>
          <w:spacing w:val="76"/>
          <w:sz w:val="16"/>
          <w:szCs w:val="16"/>
        </w:rPr>
        <w:t xml:space="preserve"> </w:t>
      </w:r>
      <w:r w:rsidRPr="00E534DE">
        <w:rPr>
          <w:sz w:val="16"/>
          <w:szCs w:val="16"/>
        </w:rPr>
        <w:t>рентгенологическое</w:t>
      </w:r>
      <w:r w:rsidRPr="00E534DE">
        <w:rPr>
          <w:spacing w:val="75"/>
          <w:sz w:val="16"/>
          <w:szCs w:val="16"/>
        </w:rPr>
        <w:t xml:space="preserve"> </w:t>
      </w:r>
      <w:r w:rsidRPr="00E534DE">
        <w:rPr>
          <w:sz w:val="16"/>
          <w:szCs w:val="16"/>
        </w:rPr>
        <w:t>обследование</w:t>
      </w:r>
      <w:r w:rsidRPr="00E534DE">
        <w:rPr>
          <w:spacing w:val="76"/>
          <w:sz w:val="16"/>
          <w:szCs w:val="16"/>
        </w:rPr>
        <w:t xml:space="preserve"> </w:t>
      </w:r>
      <w:r w:rsidRPr="00E534DE">
        <w:rPr>
          <w:sz w:val="16"/>
          <w:szCs w:val="16"/>
        </w:rPr>
        <w:t>будет</w:t>
      </w:r>
      <w:r w:rsidRPr="00E534DE">
        <w:rPr>
          <w:spacing w:val="75"/>
          <w:sz w:val="16"/>
          <w:szCs w:val="16"/>
        </w:rPr>
        <w:t xml:space="preserve"> </w:t>
      </w:r>
      <w:r w:rsidRPr="00E534DE">
        <w:rPr>
          <w:spacing w:val="-2"/>
          <w:sz w:val="16"/>
          <w:szCs w:val="16"/>
        </w:rPr>
        <w:t>проводить</w:t>
      </w:r>
      <w:r w:rsidRPr="00E534DE">
        <w:rPr>
          <w:sz w:val="16"/>
          <w:szCs w:val="16"/>
        </w:rPr>
        <w:t xml:space="preserve"> рентген лаборант</w:t>
      </w:r>
      <w:r w:rsidR="00A56FB1">
        <w:rPr>
          <w:sz w:val="16"/>
          <w:szCs w:val="16"/>
        </w:rPr>
        <w:t xml:space="preserve">: </w:t>
      </w:r>
    </w:p>
    <w:p w14:paraId="79E642CC" w14:textId="71AFBE9F" w:rsidR="00A9125A" w:rsidRPr="00A56FB1" w:rsidRDefault="00A9125A" w:rsidP="00E534DE">
      <w:pPr>
        <w:rPr>
          <w:sz w:val="18"/>
          <w:szCs w:val="18"/>
        </w:rPr>
      </w:pPr>
      <w:r w:rsidRPr="00E534DE">
        <w:rPr>
          <w:b/>
          <w:bCs/>
          <w:sz w:val="18"/>
          <w:szCs w:val="18"/>
          <w:u w:val="single"/>
        </w:rPr>
        <w:t>Севрюкова Роза Владимировна – рентген</w:t>
      </w:r>
      <w:r w:rsidR="00E534DE">
        <w:rPr>
          <w:b/>
          <w:bCs/>
          <w:sz w:val="18"/>
          <w:szCs w:val="18"/>
          <w:u w:val="single"/>
        </w:rPr>
        <w:t xml:space="preserve"> </w:t>
      </w:r>
      <w:r w:rsidRPr="00E534DE">
        <w:rPr>
          <w:b/>
          <w:bCs/>
          <w:sz w:val="18"/>
          <w:szCs w:val="18"/>
          <w:u w:val="single"/>
        </w:rPr>
        <w:t>лаборант</w:t>
      </w:r>
      <w:r w:rsidRPr="00E534DE">
        <w:rPr>
          <w:sz w:val="18"/>
          <w:szCs w:val="18"/>
        </w:rPr>
        <w:t xml:space="preserve">  </w:t>
      </w:r>
      <w:r w:rsidR="00E534DE">
        <w:rPr>
          <w:sz w:val="18"/>
          <w:szCs w:val="18"/>
        </w:rPr>
        <w:t xml:space="preserve">                       </w:t>
      </w:r>
      <w:r w:rsidRPr="00E534DE">
        <w:rPr>
          <w:sz w:val="18"/>
          <w:szCs w:val="18"/>
        </w:rPr>
        <w:t xml:space="preserve">                      </w:t>
      </w:r>
      <w:r w:rsidR="00E534DE" w:rsidRPr="00E534DE">
        <w:rPr>
          <w:sz w:val="18"/>
          <w:szCs w:val="18"/>
        </w:rPr>
        <w:t xml:space="preserve">   </w:t>
      </w:r>
      <w:r w:rsidR="00A56FB1">
        <w:rPr>
          <w:sz w:val="18"/>
          <w:szCs w:val="18"/>
        </w:rPr>
        <w:t xml:space="preserve">                   </w:t>
      </w:r>
      <w:r w:rsidR="00E534DE">
        <w:rPr>
          <w:sz w:val="18"/>
          <w:szCs w:val="18"/>
        </w:rPr>
        <w:t xml:space="preserve">               </w:t>
      </w:r>
      <w:r w:rsidR="00B251C3" w:rsidRPr="00E534DE">
        <w:rPr>
          <w:sz w:val="18"/>
          <w:szCs w:val="18"/>
        </w:rPr>
        <w:t xml:space="preserve">    </w:t>
      </w:r>
      <w:r w:rsidRPr="00E534DE">
        <w:rPr>
          <w:sz w:val="18"/>
          <w:szCs w:val="18"/>
        </w:rPr>
        <w:t xml:space="preserve">   </w:t>
      </w:r>
      <w:r w:rsidRPr="00E534DE">
        <w:rPr>
          <w:sz w:val="16"/>
          <w:szCs w:val="16"/>
        </w:rPr>
        <w:t>…………………….</w:t>
      </w:r>
    </w:p>
    <w:p w14:paraId="119D8592" w14:textId="5992AFD5" w:rsidR="00A9125A" w:rsidRPr="00E534DE" w:rsidRDefault="00A9125A" w:rsidP="00E534DE">
      <w:pPr>
        <w:rPr>
          <w:sz w:val="16"/>
          <w:szCs w:val="16"/>
        </w:rPr>
      </w:pPr>
      <w:r w:rsidRPr="00E534DE">
        <w:rPr>
          <w:i/>
          <w:sz w:val="16"/>
          <w:szCs w:val="16"/>
        </w:rPr>
        <w:t xml:space="preserve">         (Фамилия, имя, отчество врача, должность)</w:t>
      </w:r>
      <w:r w:rsidRPr="00E534DE">
        <w:rPr>
          <w:i/>
          <w:sz w:val="16"/>
          <w:szCs w:val="16"/>
        </w:rPr>
        <w:tab/>
        <w:t xml:space="preserve">                                        </w:t>
      </w:r>
      <w:r w:rsidR="00B251C3" w:rsidRPr="00E534DE">
        <w:rPr>
          <w:i/>
          <w:sz w:val="16"/>
          <w:szCs w:val="16"/>
        </w:rPr>
        <w:t xml:space="preserve">        </w:t>
      </w:r>
      <w:r w:rsidRPr="00E534DE">
        <w:rPr>
          <w:i/>
          <w:sz w:val="16"/>
          <w:szCs w:val="16"/>
        </w:rPr>
        <w:t xml:space="preserve">             </w:t>
      </w:r>
      <w:r w:rsidR="001D48DD" w:rsidRPr="00E534DE">
        <w:rPr>
          <w:i/>
          <w:sz w:val="16"/>
          <w:szCs w:val="16"/>
        </w:rPr>
        <w:t xml:space="preserve">                                        </w:t>
      </w:r>
      <w:r w:rsidR="00E534DE">
        <w:rPr>
          <w:i/>
          <w:sz w:val="16"/>
          <w:szCs w:val="16"/>
        </w:rPr>
        <w:t xml:space="preserve">  </w:t>
      </w:r>
      <w:r w:rsidR="001D48DD" w:rsidRPr="00E534DE">
        <w:rPr>
          <w:i/>
          <w:sz w:val="16"/>
          <w:szCs w:val="16"/>
        </w:rPr>
        <w:t xml:space="preserve">     </w:t>
      </w:r>
      <w:r w:rsidR="00E534DE">
        <w:rPr>
          <w:i/>
          <w:sz w:val="16"/>
          <w:szCs w:val="16"/>
        </w:rPr>
        <w:t xml:space="preserve">            </w:t>
      </w:r>
      <w:r w:rsidR="001D48DD" w:rsidRPr="00E534DE">
        <w:rPr>
          <w:i/>
          <w:sz w:val="16"/>
          <w:szCs w:val="16"/>
        </w:rPr>
        <w:t xml:space="preserve">    </w:t>
      </w:r>
      <w:r w:rsidRPr="00E534DE">
        <w:rPr>
          <w:i/>
          <w:sz w:val="16"/>
          <w:szCs w:val="16"/>
        </w:rPr>
        <w:t xml:space="preserve">      </w:t>
      </w:r>
      <w:r w:rsidRPr="00E534DE">
        <w:rPr>
          <w:i/>
          <w:sz w:val="14"/>
          <w:szCs w:val="14"/>
        </w:rPr>
        <w:t>Подпись</w:t>
      </w:r>
      <w:r w:rsidRPr="00E534DE">
        <w:rPr>
          <w:i/>
          <w:sz w:val="16"/>
          <w:szCs w:val="16"/>
        </w:rPr>
        <w:t xml:space="preserve">      </w:t>
      </w:r>
    </w:p>
    <w:p w14:paraId="6319F672" w14:textId="77777777" w:rsidR="00A9125A" w:rsidRPr="00E534DE" w:rsidRDefault="00A9125A" w:rsidP="00E534DE">
      <w:pPr>
        <w:pStyle w:val="a3"/>
        <w:spacing w:after="0" w:line="240" w:lineRule="auto"/>
        <w:ind w:firstLine="331"/>
        <w:rPr>
          <w:sz w:val="16"/>
          <w:szCs w:val="16"/>
        </w:rPr>
      </w:pPr>
    </w:p>
    <w:tbl>
      <w:tblPr>
        <w:tblStyle w:val="ad"/>
        <w:tblW w:w="9923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7087"/>
      </w:tblGrid>
      <w:tr w:rsidR="0006727B" w14:paraId="0F899A54" w14:textId="77777777" w:rsidTr="0006727B">
        <w:tc>
          <w:tcPr>
            <w:tcW w:w="2836" w:type="dxa"/>
          </w:tcPr>
          <w:p w14:paraId="16FC6BB2" w14:textId="5DC3AB6E" w:rsidR="0006727B" w:rsidRPr="00805F8E" w:rsidRDefault="0006727B" w:rsidP="00D30A52">
            <w:pPr>
              <w:jc w:val="both"/>
              <w:rPr>
                <w:sz w:val="24"/>
                <w:szCs w:val="24"/>
                <w:u w:val="single"/>
                <w:lang w:val="en-US"/>
              </w:rPr>
            </w:pPr>
            <w:proofErr w:type="gramStart"/>
            <w:r w:rsidRPr="0006727B">
              <w:rPr>
                <w:b/>
                <w:bCs/>
                <w:sz w:val="18"/>
                <w:szCs w:val="18"/>
                <w:u w:val="single"/>
              </w:rPr>
              <w:t xml:space="preserve">{{ </w:t>
            </w:r>
            <w:proofErr w:type="spellStart"/>
            <w:r w:rsidRPr="0006727B">
              <w:rPr>
                <w:b/>
                <w:bCs/>
                <w:sz w:val="18"/>
                <w:szCs w:val="18"/>
                <w:u w:val="single"/>
              </w:rPr>
              <w:t>appointment</w:t>
            </w:r>
            <w:proofErr w:type="gramEnd"/>
            <w:r w:rsidRPr="0006727B">
              <w:rPr>
                <w:b/>
                <w:bCs/>
                <w:sz w:val="18"/>
                <w:szCs w:val="18"/>
                <w:u w:val="single"/>
              </w:rPr>
              <w:t>_</w:t>
            </w:r>
            <w:proofErr w:type="gramStart"/>
            <w:r w:rsidRPr="0006727B">
              <w:rPr>
                <w:b/>
                <w:bCs/>
                <w:sz w:val="18"/>
                <w:szCs w:val="18"/>
                <w:u w:val="single"/>
              </w:rPr>
              <w:t>date</w:t>
            </w:r>
            <w:proofErr w:type="spellEnd"/>
            <w:r w:rsidRPr="0006727B">
              <w:rPr>
                <w:b/>
                <w:bCs/>
                <w:sz w:val="18"/>
                <w:szCs w:val="18"/>
                <w:u w:val="single"/>
              </w:rPr>
              <w:t xml:space="preserve"> }</w:t>
            </w:r>
            <w:proofErr w:type="gramEnd"/>
            <w:r w:rsidRPr="0006727B">
              <w:rPr>
                <w:b/>
                <w:bCs/>
                <w:sz w:val="18"/>
                <w:szCs w:val="18"/>
                <w:u w:val="single"/>
              </w:rPr>
              <w:t>}</w:t>
            </w:r>
            <w:r>
              <w:rPr>
                <w:b/>
                <w:bCs/>
                <w:sz w:val="18"/>
                <w:szCs w:val="18"/>
                <w:u w:val="single"/>
              </w:rPr>
              <w:t xml:space="preserve"> года.</w:t>
            </w:r>
          </w:p>
        </w:tc>
        <w:tc>
          <w:tcPr>
            <w:tcW w:w="7087" w:type="dxa"/>
          </w:tcPr>
          <w:p w14:paraId="6CBC5158" w14:textId="0DACC960" w:rsidR="0006727B" w:rsidRPr="00805F8E" w:rsidRDefault="0006727B" w:rsidP="0006727B">
            <w:pPr>
              <w:spacing w:line="200" w:lineRule="exact"/>
              <w:jc w:val="right"/>
              <w:rPr>
                <w:sz w:val="24"/>
                <w:szCs w:val="24"/>
                <w:lang w:val="en-US"/>
              </w:rPr>
            </w:pPr>
            <w:r w:rsidRPr="0006727B">
              <w:rPr>
                <w:sz w:val="16"/>
                <w:szCs w:val="16"/>
              </w:rPr>
              <w:t xml:space="preserve">Подпись пациента/законного представителя </w:t>
            </w:r>
            <w:r w:rsidRPr="00E534DE">
              <w:rPr>
                <w:sz w:val="16"/>
                <w:szCs w:val="16"/>
              </w:rPr>
              <w:t>……………...............</w:t>
            </w:r>
          </w:p>
        </w:tc>
      </w:tr>
    </w:tbl>
    <w:p w14:paraId="72D7C604" w14:textId="55129C2B" w:rsidR="006109EC" w:rsidRPr="00A56FB1" w:rsidRDefault="00A9125A" w:rsidP="00A56FB1">
      <w:pPr>
        <w:spacing w:line="200" w:lineRule="exact"/>
        <w:rPr>
          <w:sz w:val="14"/>
          <w:szCs w:val="14"/>
        </w:rPr>
      </w:pPr>
      <w:r w:rsidRPr="00E534DE">
        <w:rPr>
          <w:sz w:val="16"/>
          <w:szCs w:val="16"/>
        </w:rPr>
        <w:t xml:space="preserve">                                                                                                                                   </w:t>
      </w:r>
      <w:r w:rsidR="001D48DD" w:rsidRPr="00E534DE">
        <w:rPr>
          <w:sz w:val="16"/>
          <w:szCs w:val="16"/>
        </w:rPr>
        <w:t xml:space="preserve">                     </w:t>
      </w:r>
      <w:r w:rsidR="00E534DE">
        <w:rPr>
          <w:sz w:val="16"/>
          <w:szCs w:val="16"/>
        </w:rPr>
        <w:t xml:space="preserve">      </w:t>
      </w:r>
      <w:r w:rsidR="001D48DD" w:rsidRPr="00E534DE">
        <w:rPr>
          <w:sz w:val="16"/>
          <w:szCs w:val="16"/>
        </w:rPr>
        <w:t xml:space="preserve">                          </w:t>
      </w:r>
      <w:r w:rsidRPr="00E534DE">
        <w:rPr>
          <w:sz w:val="16"/>
          <w:szCs w:val="16"/>
        </w:rPr>
        <w:t xml:space="preserve">       </w:t>
      </w:r>
      <w:r w:rsidR="0006727B">
        <w:rPr>
          <w:sz w:val="16"/>
          <w:szCs w:val="16"/>
        </w:rPr>
        <w:t xml:space="preserve">  </w:t>
      </w:r>
      <w:r w:rsidRPr="00E534DE">
        <w:rPr>
          <w:sz w:val="14"/>
          <w:szCs w:val="14"/>
        </w:rPr>
        <w:t>Расписался в моём присутствии</w:t>
      </w:r>
    </w:p>
    <w:sectPr w:rsidR="006109EC" w:rsidRPr="00A56FB1" w:rsidSect="00ED64B3">
      <w:pgSz w:w="11906" w:h="16838"/>
      <w:pgMar w:top="426" w:right="1276" w:bottom="284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charset w:val="CC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64851E56"/>
    <w:multiLevelType w:val="hybridMultilevel"/>
    <w:tmpl w:val="896468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099929">
    <w:abstractNumId w:val="0"/>
  </w:num>
  <w:num w:numId="2" w16cid:durableId="970017325">
    <w:abstractNumId w:val="1"/>
  </w:num>
  <w:num w:numId="3" w16cid:durableId="138501791">
    <w:abstractNumId w:val="2"/>
  </w:num>
  <w:num w:numId="4" w16cid:durableId="19071868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0B6"/>
    <w:rsid w:val="00042BBD"/>
    <w:rsid w:val="0006727B"/>
    <w:rsid w:val="000B4262"/>
    <w:rsid w:val="000F40B6"/>
    <w:rsid w:val="000F6DBF"/>
    <w:rsid w:val="00101B8E"/>
    <w:rsid w:val="00101BCF"/>
    <w:rsid w:val="001A1C32"/>
    <w:rsid w:val="001D48DD"/>
    <w:rsid w:val="003352CE"/>
    <w:rsid w:val="003561EB"/>
    <w:rsid w:val="00363B70"/>
    <w:rsid w:val="003654DC"/>
    <w:rsid w:val="003961DA"/>
    <w:rsid w:val="003F2E55"/>
    <w:rsid w:val="00400292"/>
    <w:rsid w:val="004029DB"/>
    <w:rsid w:val="00454A5A"/>
    <w:rsid w:val="004D579C"/>
    <w:rsid w:val="004F0AF0"/>
    <w:rsid w:val="004F10BE"/>
    <w:rsid w:val="0052160D"/>
    <w:rsid w:val="00595891"/>
    <w:rsid w:val="006109EC"/>
    <w:rsid w:val="006A48F1"/>
    <w:rsid w:val="006C1189"/>
    <w:rsid w:val="00816CA6"/>
    <w:rsid w:val="0084122A"/>
    <w:rsid w:val="008575D0"/>
    <w:rsid w:val="008A115C"/>
    <w:rsid w:val="008C7810"/>
    <w:rsid w:val="008F0D1D"/>
    <w:rsid w:val="00991194"/>
    <w:rsid w:val="00991A01"/>
    <w:rsid w:val="009C3399"/>
    <w:rsid w:val="00A20349"/>
    <w:rsid w:val="00A4192E"/>
    <w:rsid w:val="00A56FB1"/>
    <w:rsid w:val="00A9125A"/>
    <w:rsid w:val="00B01A6D"/>
    <w:rsid w:val="00B02D84"/>
    <w:rsid w:val="00B21E38"/>
    <w:rsid w:val="00B251C3"/>
    <w:rsid w:val="00B657C4"/>
    <w:rsid w:val="00BA6A37"/>
    <w:rsid w:val="00CC0DDD"/>
    <w:rsid w:val="00D1607A"/>
    <w:rsid w:val="00D724E2"/>
    <w:rsid w:val="00E52933"/>
    <w:rsid w:val="00E534DE"/>
    <w:rsid w:val="00E920A7"/>
    <w:rsid w:val="00ED64B3"/>
    <w:rsid w:val="00F14093"/>
    <w:rsid w:val="00F4141D"/>
    <w:rsid w:val="00FA5B77"/>
    <w:rsid w:val="00FB46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0E6D7F3"/>
  <w15:docId w15:val="{EB06BB8F-8547-4030-B975-F7A857685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64B3"/>
    <w:pPr>
      <w:widowControl w:val="0"/>
      <w:suppressAutoHyphens/>
      <w:autoSpaceDE w:val="0"/>
    </w:pPr>
    <w:rPr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sid w:val="00ED64B3"/>
  </w:style>
  <w:style w:type="character" w:customStyle="1" w:styleId="WW8Num2z0">
    <w:name w:val="WW8Num2z0"/>
    <w:rsid w:val="00ED64B3"/>
  </w:style>
  <w:style w:type="character" w:customStyle="1" w:styleId="WW8Num3z0">
    <w:name w:val="WW8Num3z0"/>
    <w:rsid w:val="00ED64B3"/>
  </w:style>
  <w:style w:type="character" w:customStyle="1" w:styleId="WW8Num3z1">
    <w:name w:val="WW8Num3z1"/>
    <w:rsid w:val="00ED64B3"/>
  </w:style>
  <w:style w:type="character" w:customStyle="1" w:styleId="WW8Num3z2">
    <w:name w:val="WW8Num3z2"/>
    <w:rsid w:val="00ED64B3"/>
  </w:style>
  <w:style w:type="character" w:customStyle="1" w:styleId="WW8Num3z3">
    <w:name w:val="WW8Num3z3"/>
    <w:rsid w:val="00ED64B3"/>
  </w:style>
  <w:style w:type="character" w:customStyle="1" w:styleId="WW8Num3z4">
    <w:name w:val="WW8Num3z4"/>
    <w:rsid w:val="00ED64B3"/>
  </w:style>
  <w:style w:type="character" w:customStyle="1" w:styleId="WW8Num3z5">
    <w:name w:val="WW8Num3z5"/>
    <w:rsid w:val="00ED64B3"/>
  </w:style>
  <w:style w:type="character" w:customStyle="1" w:styleId="WW8Num3z6">
    <w:name w:val="WW8Num3z6"/>
    <w:rsid w:val="00ED64B3"/>
  </w:style>
  <w:style w:type="character" w:customStyle="1" w:styleId="WW8Num3z7">
    <w:name w:val="WW8Num3z7"/>
    <w:rsid w:val="00ED64B3"/>
  </w:style>
  <w:style w:type="character" w:customStyle="1" w:styleId="WW8Num3z8">
    <w:name w:val="WW8Num3z8"/>
    <w:rsid w:val="00ED64B3"/>
  </w:style>
  <w:style w:type="character" w:customStyle="1" w:styleId="WW8Num1z1">
    <w:name w:val="WW8Num1z1"/>
    <w:rsid w:val="00ED64B3"/>
  </w:style>
  <w:style w:type="character" w:customStyle="1" w:styleId="WW8Num1z2">
    <w:name w:val="WW8Num1z2"/>
    <w:rsid w:val="00ED64B3"/>
  </w:style>
  <w:style w:type="character" w:customStyle="1" w:styleId="WW8Num1z3">
    <w:name w:val="WW8Num1z3"/>
    <w:rsid w:val="00ED64B3"/>
  </w:style>
  <w:style w:type="character" w:customStyle="1" w:styleId="WW8Num1z4">
    <w:name w:val="WW8Num1z4"/>
    <w:rsid w:val="00ED64B3"/>
  </w:style>
  <w:style w:type="character" w:customStyle="1" w:styleId="WW8Num1z5">
    <w:name w:val="WW8Num1z5"/>
    <w:rsid w:val="00ED64B3"/>
  </w:style>
  <w:style w:type="character" w:customStyle="1" w:styleId="WW8Num1z6">
    <w:name w:val="WW8Num1z6"/>
    <w:rsid w:val="00ED64B3"/>
  </w:style>
  <w:style w:type="character" w:customStyle="1" w:styleId="WW8Num1z7">
    <w:name w:val="WW8Num1z7"/>
    <w:rsid w:val="00ED64B3"/>
  </w:style>
  <w:style w:type="character" w:customStyle="1" w:styleId="WW8Num1z8">
    <w:name w:val="WW8Num1z8"/>
    <w:rsid w:val="00ED64B3"/>
  </w:style>
  <w:style w:type="character" w:customStyle="1" w:styleId="WW8Num2z1">
    <w:name w:val="WW8Num2z1"/>
    <w:rsid w:val="00ED64B3"/>
  </w:style>
  <w:style w:type="character" w:customStyle="1" w:styleId="WW8Num2z2">
    <w:name w:val="WW8Num2z2"/>
    <w:rsid w:val="00ED64B3"/>
  </w:style>
  <w:style w:type="character" w:customStyle="1" w:styleId="WW8Num2z3">
    <w:name w:val="WW8Num2z3"/>
    <w:rsid w:val="00ED64B3"/>
  </w:style>
  <w:style w:type="character" w:customStyle="1" w:styleId="WW8Num2z4">
    <w:name w:val="WW8Num2z4"/>
    <w:rsid w:val="00ED64B3"/>
  </w:style>
  <w:style w:type="character" w:customStyle="1" w:styleId="WW8Num2z5">
    <w:name w:val="WW8Num2z5"/>
    <w:rsid w:val="00ED64B3"/>
  </w:style>
  <w:style w:type="character" w:customStyle="1" w:styleId="WW8Num2z6">
    <w:name w:val="WW8Num2z6"/>
    <w:rsid w:val="00ED64B3"/>
  </w:style>
  <w:style w:type="character" w:customStyle="1" w:styleId="WW8Num2z7">
    <w:name w:val="WW8Num2z7"/>
    <w:rsid w:val="00ED64B3"/>
  </w:style>
  <w:style w:type="character" w:customStyle="1" w:styleId="WW8Num2z8">
    <w:name w:val="WW8Num2z8"/>
    <w:rsid w:val="00ED64B3"/>
  </w:style>
  <w:style w:type="character" w:customStyle="1" w:styleId="WW8Num4z0">
    <w:name w:val="WW8Num4z0"/>
    <w:rsid w:val="00ED64B3"/>
    <w:rPr>
      <w:rFonts w:hint="default"/>
    </w:rPr>
  </w:style>
  <w:style w:type="character" w:customStyle="1" w:styleId="WW8Num4z1">
    <w:name w:val="WW8Num4z1"/>
    <w:rsid w:val="00ED64B3"/>
  </w:style>
  <w:style w:type="character" w:customStyle="1" w:styleId="WW8Num4z2">
    <w:name w:val="WW8Num4z2"/>
    <w:rsid w:val="00ED64B3"/>
  </w:style>
  <w:style w:type="character" w:customStyle="1" w:styleId="WW8Num4z3">
    <w:name w:val="WW8Num4z3"/>
    <w:rsid w:val="00ED64B3"/>
  </w:style>
  <w:style w:type="character" w:customStyle="1" w:styleId="WW8Num4z4">
    <w:name w:val="WW8Num4z4"/>
    <w:rsid w:val="00ED64B3"/>
  </w:style>
  <w:style w:type="character" w:customStyle="1" w:styleId="WW8Num4z5">
    <w:name w:val="WW8Num4z5"/>
    <w:rsid w:val="00ED64B3"/>
  </w:style>
  <w:style w:type="character" w:customStyle="1" w:styleId="WW8Num4z6">
    <w:name w:val="WW8Num4z6"/>
    <w:rsid w:val="00ED64B3"/>
  </w:style>
  <w:style w:type="character" w:customStyle="1" w:styleId="WW8Num4z7">
    <w:name w:val="WW8Num4z7"/>
    <w:rsid w:val="00ED64B3"/>
  </w:style>
  <w:style w:type="character" w:customStyle="1" w:styleId="WW8Num4z8">
    <w:name w:val="WW8Num4z8"/>
    <w:rsid w:val="00ED64B3"/>
  </w:style>
  <w:style w:type="character" w:customStyle="1" w:styleId="WW8Num5z0">
    <w:name w:val="WW8Num5z0"/>
    <w:rsid w:val="00ED64B3"/>
  </w:style>
  <w:style w:type="character" w:customStyle="1" w:styleId="WW8Num5z1">
    <w:name w:val="WW8Num5z1"/>
    <w:rsid w:val="00ED64B3"/>
  </w:style>
  <w:style w:type="character" w:customStyle="1" w:styleId="WW8Num5z2">
    <w:name w:val="WW8Num5z2"/>
    <w:rsid w:val="00ED64B3"/>
  </w:style>
  <w:style w:type="character" w:customStyle="1" w:styleId="WW8Num5z3">
    <w:name w:val="WW8Num5z3"/>
    <w:rsid w:val="00ED64B3"/>
  </w:style>
  <w:style w:type="character" w:customStyle="1" w:styleId="WW8Num5z4">
    <w:name w:val="WW8Num5z4"/>
    <w:rsid w:val="00ED64B3"/>
  </w:style>
  <w:style w:type="character" w:customStyle="1" w:styleId="WW8Num5z5">
    <w:name w:val="WW8Num5z5"/>
    <w:rsid w:val="00ED64B3"/>
  </w:style>
  <w:style w:type="character" w:customStyle="1" w:styleId="WW8Num5z6">
    <w:name w:val="WW8Num5z6"/>
    <w:rsid w:val="00ED64B3"/>
  </w:style>
  <w:style w:type="character" w:customStyle="1" w:styleId="WW8Num5z7">
    <w:name w:val="WW8Num5z7"/>
    <w:rsid w:val="00ED64B3"/>
  </w:style>
  <w:style w:type="character" w:customStyle="1" w:styleId="WW8Num5z8">
    <w:name w:val="WW8Num5z8"/>
    <w:rsid w:val="00ED64B3"/>
  </w:style>
  <w:style w:type="character" w:customStyle="1" w:styleId="WW8Num6z0">
    <w:name w:val="WW8Num6z0"/>
    <w:rsid w:val="00ED64B3"/>
  </w:style>
  <w:style w:type="character" w:customStyle="1" w:styleId="WW8Num6z1">
    <w:name w:val="WW8Num6z1"/>
    <w:rsid w:val="00ED64B3"/>
  </w:style>
  <w:style w:type="character" w:customStyle="1" w:styleId="WW8Num6z2">
    <w:name w:val="WW8Num6z2"/>
    <w:rsid w:val="00ED64B3"/>
  </w:style>
  <w:style w:type="character" w:customStyle="1" w:styleId="WW8Num6z3">
    <w:name w:val="WW8Num6z3"/>
    <w:rsid w:val="00ED64B3"/>
  </w:style>
  <w:style w:type="character" w:customStyle="1" w:styleId="WW8Num6z4">
    <w:name w:val="WW8Num6z4"/>
    <w:rsid w:val="00ED64B3"/>
  </w:style>
  <w:style w:type="character" w:customStyle="1" w:styleId="WW8Num6z5">
    <w:name w:val="WW8Num6z5"/>
    <w:rsid w:val="00ED64B3"/>
  </w:style>
  <w:style w:type="character" w:customStyle="1" w:styleId="WW8Num6z6">
    <w:name w:val="WW8Num6z6"/>
    <w:rsid w:val="00ED64B3"/>
  </w:style>
  <w:style w:type="character" w:customStyle="1" w:styleId="WW8Num6z7">
    <w:name w:val="WW8Num6z7"/>
    <w:rsid w:val="00ED64B3"/>
  </w:style>
  <w:style w:type="character" w:customStyle="1" w:styleId="WW8Num6z8">
    <w:name w:val="WW8Num6z8"/>
    <w:rsid w:val="00ED64B3"/>
  </w:style>
  <w:style w:type="character" w:customStyle="1" w:styleId="1">
    <w:name w:val="Основной шрифт абзаца1"/>
    <w:rsid w:val="00ED64B3"/>
  </w:style>
  <w:style w:type="paragraph" w:customStyle="1" w:styleId="10">
    <w:name w:val="Заголовок1"/>
    <w:basedOn w:val="a"/>
    <w:next w:val="a3"/>
    <w:rsid w:val="00ED64B3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rsid w:val="00ED64B3"/>
    <w:pPr>
      <w:spacing w:after="140" w:line="276" w:lineRule="auto"/>
    </w:pPr>
  </w:style>
  <w:style w:type="paragraph" w:styleId="a4">
    <w:name w:val="List"/>
    <w:basedOn w:val="a3"/>
    <w:rsid w:val="00ED64B3"/>
    <w:rPr>
      <w:rFonts w:cs="Arial"/>
    </w:rPr>
  </w:style>
  <w:style w:type="paragraph" w:styleId="a5">
    <w:name w:val="caption"/>
    <w:basedOn w:val="a"/>
    <w:qFormat/>
    <w:rsid w:val="00ED64B3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1">
    <w:name w:val="Указатель1"/>
    <w:basedOn w:val="a"/>
    <w:rsid w:val="00ED64B3"/>
    <w:pPr>
      <w:suppressLineNumbers/>
    </w:pPr>
    <w:rPr>
      <w:rFonts w:cs="Arial"/>
    </w:rPr>
  </w:style>
  <w:style w:type="paragraph" w:customStyle="1" w:styleId="a6">
    <w:name w:val="Содержимое таблицы"/>
    <w:basedOn w:val="a"/>
    <w:rsid w:val="00ED64B3"/>
    <w:pPr>
      <w:suppressLineNumbers/>
    </w:pPr>
  </w:style>
  <w:style w:type="paragraph" w:customStyle="1" w:styleId="a7">
    <w:name w:val="Заголовок таблицы"/>
    <w:basedOn w:val="a6"/>
    <w:rsid w:val="00ED64B3"/>
    <w:pPr>
      <w:jc w:val="center"/>
    </w:pPr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0F40B6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0F40B6"/>
    <w:rPr>
      <w:rFonts w:ascii="Segoe UI" w:hAnsi="Segoe UI" w:cs="Segoe UI"/>
      <w:sz w:val="18"/>
      <w:szCs w:val="18"/>
      <w:lang w:eastAsia="zh-CN"/>
    </w:rPr>
  </w:style>
  <w:style w:type="paragraph" w:styleId="aa">
    <w:name w:val="Title"/>
    <w:basedOn w:val="a"/>
    <w:link w:val="ab"/>
    <w:uiPriority w:val="10"/>
    <w:qFormat/>
    <w:rsid w:val="006A48F1"/>
    <w:pPr>
      <w:suppressAutoHyphens w:val="0"/>
      <w:autoSpaceDN w:val="0"/>
      <w:spacing w:before="83"/>
      <w:ind w:left="141"/>
      <w:jc w:val="both"/>
    </w:pPr>
    <w:rPr>
      <w:rFonts w:ascii="Tahoma" w:eastAsia="Tahoma" w:hAnsi="Tahoma" w:cs="Tahoma"/>
      <w:b/>
      <w:bCs/>
      <w:sz w:val="21"/>
      <w:szCs w:val="21"/>
      <w:lang w:eastAsia="en-US"/>
    </w:rPr>
  </w:style>
  <w:style w:type="character" w:customStyle="1" w:styleId="ab">
    <w:name w:val="Заголовок Знак"/>
    <w:basedOn w:val="a0"/>
    <w:link w:val="aa"/>
    <w:uiPriority w:val="10"/>
    <w:rsid w:val="006A48F1"/>
    <w:rPr>
      <w:rFonts w:ascii="Tahoma" w:eastAsia="Tahoma" w:hAnsi="Tahoma" w:cs="Tahoma"/>
      <w:b/>
      <w:bCs/>
      <w:sz w:val="21"/>
      <w:szCs w:val="21"/>
      <w:lang w:eastAsia="en-US"/>
    </w:rPr>
  </w:style>
  <w:style w:type="paragraph" w:styleId="ac">
    <w:name w:val="List Paragraph"/>
    <w:basedOn w:val="a"/>
    <w:uiPriority w:val="1"/>
    <w:qFormat/>
    <w:rsid w:val="00F4141D"/>
    <w:pPr>
      <w:suppressAutoHyphens w:val="0"/>
      <w:autoSpaceDN w:val="0"/>
      <w:spacing w:line="254" w:lineRule="exact"/>
      <w:ind w:left="862" w:hanging="361"/>
    </w:pPr>
    <w:rPr>
      <w:rFonts w:ascii="Tahoma" w:eastAsia="Tahoma" w:hAnsi="Tahoma" w:cs="Tahoma"/>
      <w:sz w:val="22"/>
      <w:szCs w:val="22"/>
      <w:lang w:eastAsia="en-US"/>
    </w:rPr>
  </w:style>
  <w:style w:type="table" w:styleId="ad">
    <w:name w:val="Table Grid"/>
    <w:basedOn w:val="a1"/>
    <w:uiPriority w:val="59"/>
    <w:rsid w:val="000672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29A518-5903-4937-BCE6-A585A8366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1015</Words>
  <Characters>5790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TIGROID</dc:creator>
  <cp:keywords/>
  <cp:lastModifiedBy>user</cp:lastModifiedBy>
  <cp:revision>8</cp:revision>
  <cp:lastPrinted>2025-09-26T13:41:00Z</cp:lastPrinted>
  <dcterms:created xsi:type="dcterms:W3CDTF">2025-06-21T07:19:00Z</dcterms:created>
  <dcterms:modified xsi:type="dcterms:W3CDTF">2025-11-13T13:40:00Z</dcterms:modified>
</cp:coreProperties>
</file>